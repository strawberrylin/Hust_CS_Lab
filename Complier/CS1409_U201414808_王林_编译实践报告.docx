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22A34" w:rsidRDefault="000C2A9B" w:rsidP="00322A34">
      <w:pPr>
        <w:jc w:val="center"/>
      </w:pPr>
      <w:bookmarkStart w:id="0" w:name="_Toc342798910"/>
      <w:r>
        <w:rPr>
          <w:noProof/>
          <w:szCs w:val="21"/>
        </w:rPr>
        <w:drawing>
          <wp:inline distT="0" distB="0" distL="0" distR="0">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rsidR="00322A34" w:rsidRDefault="00322A34" w:rsidP="00322A34"/>
    <w:p w:rsidR="00322A34" w:rsidRDefault="00322A34" w:rsidP="00322A34"/>
    <w:p w:rsidR="00322A34" w:rsidRDefault="00DC57B6" w:rsidP="00322A34">
      <w:pPr>
        <w:jc w:val="center"/>
        <w:rPr>
          <w:rFonts w:ascii="仿宋" w:eastAsia="仿宋" w:hAnsi="仿宋"/>
          <w:b/>
          <w:sz w:val="84"/>
          <w:szCs w:val="84"/>
        </w:rPr>
      </w:pPr>
      <w:r>
        <w:rPr>
          <w:rFonts w:ascii="仿宋" w:eastAsia="仿宋" w:hAnsi="仿宋" w:hint="eastAsia"/>
          <w:b/>
          <w:sz w:val="84"/>
          <w:szCs w:val="84"/>
        </w:rPr>
        <w:t>实践</w:t>
      </w:r>
      <w:r w:rsidR="00322A34">
        <w:rPr>
          <w:rFonts w:ascii="仿宋" w:eastAsia="仿宋" w:hAnsi="仿宋" w:hint="eastAsia"/>
          <w:b/>
          <w:sz w:val="84"/>
          <w:szCs w:val="84"/>
        </w:rPr>
        <w:t>课程报告</w:t>
      </w:r>
    </w:p>
    <w:p w:rsidR="00322A34" w:rsidRDefault="00322A34" w:rsidP="00322A34"/>
    <w:p w:rsidR="00322A34" w:rsidRDefault="00322A34" w:rsidP="00322A34"/>
    <w:p w:rsidR="00322A34" w:rsidRDefault="00322A34" w:rsidP="00322A34">
      <w:pPr>
        <w:rPr>
          <w:b/>
          <w:sz w:val="36"/>
          <w:szCs w:val="36"/>
        </w:rPr>
      </w:pPr>
    </w:p>
    <w:p w:rsidR="00322A34" w:rsidRDefault="00322A34" w:rsidP="00322A34">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0E7624">
        <w:rPr>
          <w:rFonts w:ascii="黑体" w:eastAsia="黑体" w:hAnsi="黑体" w:hint="eastAsia"/>
          <w:b/>
          <w:sz w:val="36"/>
          <w:szCs w:val="36"/>
          <w:u w:val="single"/>
        </w:rPr>
        <w:t xml:space="preserve"> </w:t>
      </w:r>
      <w:r w:rsidR="007D37F0" w:rsidRPr="007D37F0">
        <w:rPr>
          <w:rFonts w:hint="eastAsia"/>
          <w:b/>
          <w:sz w:val="32"/>
          <w:szCs w:val="28"/>
          <w:u w:val="single"/>
        </w:rPr>
        <w:t>编译原理实践</w:t>
      </w:r>
      <w:r w:rsidR="000E7624">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sidR="007D37F0">
        <w:rPr>
          <w:rFonts w:ascii="黑体" w:eastAsia="黑体" w:hAnsi="黑体" w:hint="eastAsia"/>
          <w:b/>
          <w:sz w:val="36"/>
          <w:szCs w:val="36"/>
          <w:u w:val="single"/>
        </w:rPr>
        <w:t xml:space="preserve">  </w:t>
      </w:r>
      <w:r w:rsidR="009721FF">
        <w:rPr>
          <w:rFonts w:ascii="黑体" w:eastAsia="黑体" w:hAnsi="黑体" w:hint="eastAsia"/>
          <w:b/>
          <w:sz w:val="36"/>
          <w:szCs w:val="36"/>
          <w:u w:val="single"/>
        </w:rPr>
        <w:t xml:space="preserve">  </w:t>
      </w:r>
    </w:p>
    <w:p w:rsidR="00322A34" w:rsidRPr="005D2388" w:rsidRDefault="00322A34" w:rsidP="00322A34">
      <w:pPr>
        <w:ind w:firstLineChars="193" w:firstLine="698"/>
        <w:rPr>
          <w:b/>
          <w:sz w:val="36"/>
          <w:szCs w:val="36"/>
          <w:u w:val="single"/>
        </w:rPr>
      </w:pPr>
    </w:p>
    <w:p w:rsidR="00322A34" w:rsidRDefault="00322A34" w:rsidP="00322A34"/>
    <w:p w:rsidR="00322A34" w:rsidRDefault="00322A34" w:rsidP="00322A34"/>
    <w:p w:rsidR="00322A34" w:rsidRDefault="00322A34" w:rsidP="00322A34"/>
    <w:p w:rsidR="00322A34" w:rsidRDefault="00322A34" w:rsidP="00322A34"/>
    <w:p w:rsidR="00322A34" w:rsidRDefault="00322A34" w:rsidP="00322A34"/>
    <w:p w:rsidR="00322A34" w:rsidRDefault="00322A34" w:rsidP="00322A34"/>
    <w:p w:rsidR="00322A34" w:rsidRDefault="00322A34" w:rsidP="00322A34"/>
    <w:p w:rsidR="00322A34" w:rsidRDefault="00322A34" w:rsidP="00322A34"/>
    <w:p w:rsidR="00322A34" w:rsidRDefault="00322A34" w:rsidP="00322A34"/>
    <w:p w:rsidR="00322A34" w:rsidRDefault="00322A34" w:rsidP="00322A34">
      <w:pPr>
        <w:ind w:firstLineChars="642" w:firstLine="1805"/>
        <w:rPr>
          <w:b/>
          <w:sz w:val="28"/>
          <w:szCs w:val="28"/>
        </w:rPr>
      </w:pPr>
      <w:r>
        <w:rPr>
          <w:rFonts w:hint="eastAsia"/>
          <w:b/>
          <w:sz w:val="28"/>
          <w:szCs w:val="28"/>
        </w:rPr>
        <w:t>课程名称：</w:t>
      </w:r>
      <w:r w:rsidR="00C84A49">
        <w:rPr>
          <w:rFonts w:hint="eastAsia"/>
          <w:b/>
          <w:sz w:val="28"/>
          <w:szCs w:val="28"/>
          <w:u w:val="single"/>
        </w:rPr>
        <w:t xml:space="preserve">      </w:t>
      </w:r>
      <w:r w:rsidRPr="008554A2">
        <w:rPr>
          <w:rFonts w:hint="eastAsia"/>
          <w:b/>
          <w:sz w:val="28"/>
          <w:szCs w:val="28"/>
          <w:u w:val="single"/>
        </w:rPr>
        <w:t>编译原理</w:t>
      </w:r>
      <w:r w:rsidR="00DC57B6">
        <w:rPr>
          <w:rFonts w:hint="eastAsia"/>
          <w:b/>
          <w:sz w:val="28"/>
          <w:szCs w:val="28"/>
          <w:u w:val="single"/>
        </w:rPr>
        <w:t>实践</w:t>
      </w:r>
      <w:r w:rsidRPr="008554A2">
        <w:rPr>
          <w:rFonts w:hint="eastAsia"/>
          <w:b/>
          <w:sz w:val="28"/>
          <w:szCs w:val="28"/>
          <w:u w:val="single"/>
        </w:rPr>
        <w:t xml:space="preserve"> </w:t>
      </w:r>
      <w:r w:rsidR="00C84A49">
        <w:rPr>
          <w:b/>
          <w:sz w:val="28"/>
          <w:szCs w:val="28"/>
          <w:u w:val="single"/>
        </w:rPr>
        <w:t xml:space="preserve">    </w:t>
      </w:r>
      <w:r w:rsidRPr="008554A2">
        <w:rPr>
          <w:rFonts w:hint="eastAsia"/>
          <w:b/>
          <w:sz w:val="28"/>
          <w:szCs w:val="28"/>
          <w:u w:val="single"/>
        </w:rPr>
        <w:t xml:space="preserve">     </w:t>
      </w:r>
    </w:p>
    <w:p w:rsidR="00322A34" w:rsidRDefault="00322A34" w:rsidP="00322A34">
      <w:pPr>
        <w:ind w:firstLineChars="642" w:firstLine="1805"/>
        <w:rPr>
          <w:b/>
          <w:sz w:val="28"/>
          <w:szCs w:val="28"/>
        </w:rPr>
      </w:pPr>
      <w:r>
        <w:rPr>
          <w:rFonts w:hint="eastAsia"/>
          <w:b/>
          <w:sz w:val="28"/>
          <w:szCs w:val="28"/>
        </w:rPr>
        <w:t>专业班级：</w:t>
      </w:r>
      <w:r w:rsidR="005846D1">
        <w:rPr>
          <w:rFonts w:hint="eastAsia"/>
          <w:b/>
          <w:sz w:val="28"/>
          <w:szCs w:val="28"/>
          <w:u w:val="single"/>
        </w:rPr>
        <w:t xml:space="preserve">         </w:t>
      </w:r>
      <w:r w:rsidR="00C84A49">
        <w:rPr>
          <w:b/>
          <w:sz w:val="28"/>
          <w:szCs w:val="28"/>
          <w:u w:val="single"/>
        </w:rPr>
        <w:t>CS1409</w:t>
      </w:r>
      <w:r w:rsidR="000E7624">
        <w:rPr>
          <w:rFonts w:hint="eastAsia"/>
          <w:b/>
          <w:sz w:val="28"/>
          <w:szCs w:val="28"/>
          <w:u w:val="single"/>
        </w:rPr>
        <w:t xml:space="preserve">  </w:t>
      </w:r>
      <w:r w:rsidR="00C84A49">
        <w:rPr>
          <w:b/>
          <w:sz w:val="28"/>
          <w:szCs w:val="28"/>
          <w:u w:val="single"/>
        </w:rPr>
        <w:t xml:space="preserve"> </w:t>
      </w:r>
      <w:r w:rsidR="000E7624">
        <w:rPr>
          <w:rFonts w:hint="eastAsia"/>
          <w:b/>
          <w:sz w:val="28"/>
          <w:szCs w:val="28"/>
          <w:u w:val="single"/>
        </w:rPr>
        <w:t xml:space="preserve">      </w:t>
      </w:r>
      <w:r w:rsidR="005846D1">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E1BEC">
        <w:rPr>
          <w:rFonts w:hint="eastAsia"/>
          <w:b/>
          <w:sz w:val="28"/>
          <w:szCs w:val="28"/>
          <w:u w:val="single"/>
        </w:rPr>
        <w:t xml:space="preserve">      </w:t>
      </w:r>
      <w:r w:rsidR="00C84A49">
        <w:rPr>
          <w:b/>
          <w:sz w:val="28"/>
          <w:szCs w:val="28"/>
          <w:u w:val="single"/>
        </w:rPr>
        <w:t xml:space="preserve">  U20144808</w:t>
      </w:r>
      <w:r w:rsidR="002E1BEC">
        <w:rPr>
          <w:rFonts w:hint="eastAsia"/>
          <w:b/>
          <w:sz w:val="28"/>
          <w:szCs w:val="28"/>
          <w:u w:val="single"/>
        </w:rPr>
        <w:t xml:space="preserve">   </w:t>
      </w:r>
      <w:r w:rsidR="000E7624">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5846D1">
        <w:rPr>
          <w:rFonts w:hint="eastAsia"/>
          <w:b/>
          <w:sz w:val="28"/>
          <w:szCs w:val="28"/>
          <w:u w:val="single"/>
        </w:rPr>
        <w:t xml:space="preserve">  </w:t>
      </w:r>
      <w:r w:rsidR="00C84A49">
        <w:rPr>
          <w:rFonts w:hint="eastAsia"/>
          <w:b/>
          <w:sz w:val="28"/>
          <w:szCs w:val="28"/>
          <w:u w:val="single"/>
        </w:rPr>
        <w:t>王林</w:t>
      </w:r>
      <w:r w:rsidR="000E7624">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963FA">
        <w:rPr>
          <w:rFonts w:hint="eastAsia"/>
          <w:b/>
          <w:sz w:val="28"/>
          <w:szCs w:val="28"/>
          <w:u w:val="single"/>
        </w:rPr>
        <w:t xml:space="preserve"> </w:t>
      </w:r>
      <w:r w:rsidR="005846D1">
        <w:rPr>
          <w:rFonts w:hint="eastAsia"/>
          <w:b/>
          <w:sz w:val="28"/>
          <w:szCs w:val="28"/>
          <w:u w:val="single"/>
        </w:rPr>
        <w:t xml:space="preserve"> </w:t>
      </w:r>
      <w:r w:rsidR="00C84A49">
        <w:rPr>
          <w:rFonts w:hint="eastAsia"/>
          <w:b/>
          <w:sz w:val="28"/>
          <w:szCs w:val="28"/>
          <w:u w:val="single"/>
        </w:rPr>
        <w:t>邵志远</w:t>
      </w:r>
      <w:r w:rsidR="00C84A49">
        <w:rPr>
          <w:b/>
          <w:sz w:val="28"/>
          <w:szCs w:val="28"/>
          <w:u w:val="single"/>
        </w:rPr>
        <w:tab/>
      </w:r>
      <w:r w:rsidR="000E7624">
        <w:rPr>
          <w:rFonts w:hint="eastAsia"/>
          <w:b/>
          <w:sz w:val="28"/>
          <w:szCs w:val="28"/>
          <w:u w:val="single"/>
        </w:rPr>
        <w:t xml:space="preserve"> </w:t>
      </w:r>
      <w:r w:rsidR="00E963FA">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0E7624">
        <w:rPr>
          <w:rFonts w:hint="eastAsia"/>
          <w:b/>
          <w:sz w:val="28"/>
          <w:szCs w:val="28"/>
          <w:u w:val="single"/>
        </w:rPr>
        <w:t xml:space="preserve">   </w:t>
      </w:r>
      <w:r w:rsidR="00C84A49">
        <w:rPr>
          <w:b/>
          <w:sz w:val="28"/>
          <w:szCs w:val="28"/>
          <w:u w:val="single"/>
        </w:rPr>
        <w:t>2017</w:t>
      </w:r>
      <w:r w:rsidR="00C84A49">
        <w:rPr>
          <w:rFonts w:hint="eastAsia"/>
          <w:b/>
          <w:sz w:val="28"/>
          <w:szCs w:val="28"/>
          <w:u w:val="single"/>
        </w:rPr>
        <w:t>-</w:t>
      </w:r>
      <w:r w:rsidR="00C84A49">
        <w:rPr>
          <w:b/>
          <w:sz w:val="28"/>
          <w:szCs w:val="28"/>
          <w:u w:val="single"/>
        </w:rPr>
        <w:t>01</w:t>
      </w:r>
      <w:r w:rsidR="00C84A49">
        <w:rPr>
          <w:rFonts w:hint="eastAsia"/>
          <w:b/>
          <w:sz w:val="28"/>
          <w:szCs w:val="28"/>
          <w:u w:val="single"/>
        </w:rPr>
        <w:t>-</w:t>
      </w:r>
      <w:r w:rsidR="00C84A49">
        <w:rPr>
          <w:b/>
          <w:sz w:val="28"/>
          <w:szCs w:val="28"/>
          <w:u w:val="single"/>
        </w:rPr>
        <w:t>14</w:t>
      </w:r>
      <w:r w:rsidR="000E7624">
        <w:rPr>
          <w:rFonts w:hint="eastAsia"/>
          <w:b/>
          <w:sz w:val="28"/>
          <w:szCs w:val="28"/>
          <w:u w:val="single"/>
        </w:rPr>
        <w:t xml:space="preserve">  </w:t>
      </w:r>
      <w:r>
        <w:rPr>
          <w:rFonts w:hint="eastAsia"/>
          <w:b/>
          <w:sz w:val="28"/>
          <w:szCs w:val="28"/>
          <w:u w:val="single"/>
        </w:rPr>
        <w:t xml:space="preserve">        </w:t>
      </w:r>
    </w:p>
    <w:p w:rsidR="00322A34" w:rsidRDefault="00322A34" w:rsidP="00322A34"/>
    <w:p w:rsidR="00322A34" w:rsidRDefault="00322A34" w:rsidP="00322A34"/>
    <w:p w:rsidR="00322A34" w:rsidRDefault="00322A34" w:rsidP="00322A34"/>
    <w:p w:rsidR="00365323" w:rsidRPr="005846D1" w:rsidRDefault="00322A34" w:rsidP="005846D1">
      <w:pPr>
        <w:jc w:val="center"/>
        <w:rPr>
          <w:b/>
          <w:sz w:val="28"/>
          <w:szCs w:val="28"/>
        </w:rPr>
      </w:pPr>
      <w:r>
        <w:rPr>
          <w:rFonts w:hint="eastAsia"/>
          <w:b/>
          <w:sz w:val="28"/>
          <w:szCs w:val="28"/>
        </w:rPr>
        <w:t>计算机科学与技术学院</w:t>
      </w:r>
      <w:r w:rsidR="005846D1">
        <w:rPr>
          <w:rFonts w:hint="eastAsia"/>
          <w:szCs w:val="21"/>
        </w:rPr>
        <w:t xml:space="preserve"> </w:t>
      </w:r>
    </w:p>
    <w:p w:rsidR="00CC178B" w:rsidRDefault="00365323">
      <w:pPr>
        <w:widowControl/>
        <w:jc w:val="left"/>
        <w:rPr>
          <w:b/>
          <w:sz w:val="30"/>
          <w:szCs w:val="30"/>
        </w:rPr>
      </w:pPr>
      <w:r>
        <w:rPr>
          <w:rFonts w:hint="eastAsia"/>
          <w:b/>
          <w:sz w:val="30"/>
          <w:szCs w:val="30"/>
        </w:rPr>
        <w:br w:type="page"/>
      </w:r>
      <w:bookmarkEnd w:id="0"/>
      <w:r w:rsidR="00CC178B">
        <w:rPr>
          <w:b/>
          <w:sz w:val="30"/>
          <w:szCs w:val="30"/>
        </w:rPr>
        <w:lastRenderedPageBreak/>
        <w:br w:type="page"/>
      </w:r>
    </w:p>
    <w:p w:rsidR="00976781" w:rsidRPr="00F44FC3" w:rsidRDefault="00976781" w:rsidP="00976781">
      <w:pPr>
        <w:pStyle w:val="a9"/>
        <w:widowControl/>
        <w:spacing w:line="300" w:lineRule="auto"/>
        <w:ind w:firstLineChars="0" w:firstLine="0"/>
        <w:jc w:val="center"/>
        <w:rPr>
          <w:rFonts w:ascii="宋体" w:hAnsi="宋体"/>
          <w:b/>
          <w:sz w:val="36"/>
          <w:szCs w:val="30"/>
        </w:rPr>
      </w:pPr>
      <w:r w:rsidRPr="00F44FC3">
        <w:rPr>
          <w:rFonts w:ascii="宋体" w:hAnsi="宋体"/>
          <w:b/>
          <w:sz w:val="36"/>
          <w:szCs w:val="30"/>
          <w:lang w:val="zh-CN"/>
        </w:rPr>
        <w:lastRenderedPageBreak/>
        <w:t>目录</w:t>
      </w:r>
      <w:bookmarkStart w:id="1" w:name="_GoBack"/>
      <w:bookmarkEnd w:id="1"/>
    </w:p>
    <w:p w:rsidR="00976781" w:rsidRDefault="00976781"/>
    <w:p w:rsidR="00074358" w:rsidRDefault="00074358" w:rsidP="00074358">
      <w:pPr>
        <w:pStyle w:val="a9"/>
        <w:widowControl/>
        <w:spacing w:line="300" w:lineRule="auto"/>
        <w:ind w:firstLineChars="0" w:firstLine="0"/>
        <w:rPr>
          <w:b/>
          <w:sz w:val="30"/>
          <w:szCs w:val="30"/>
        </w:rPr>
      </w:pPr>
    </w:p>
    <w:p w:rsidR="00CC178B" w:rsidRPr="00F44FC3" w:rsidRDefault="00A7791D">
      <w:pPr>
        <w:pStyle w:val="11"/>
        <w:tabs>
          <w:tab w:val="right" w:leader="dot" w:pos="8296"/>
        </w:tabs>
        <w:rPr>
          <w:rFonts w:ascii="黑体" w:eastAsia="黑体" w:hAnsi="黑体" w:cstheme="minorBidi"/>
          <w:noProof/>
          <w:sz w:val="20"/>
          <w:szCs w:val="22"/>
        </w:rPr>
      </w:pPr>
      <w:r w:rsidRPr="00F44FC3">
        <w:rPr>
          <w:rFonts w:ascii="黑体" w:eastAsia="黑体" w:hAnsi="黑体"/>
          <w:b/>
          <w:sz w:val="28"/>
          <w:szCs w:val="30"/>
        </w:rPr>
        <w:fldChar w:fldCharType="begin"/>
      </w:r>
      <w:r w:rsidRPr="00F44FC3">
        <w:rPr>
          <w:rFonts w:ascii="黑体" w:eastAsia="黑体" w:hAnsi="黑体"/>
          <w:b/>
          <w:sz w:val="28"/>
          <w:szCs w:val="30"/>
        </w:rPr>
        <w:instrText xml:space="preserve"> TOC \o "1-3" \h \z \u </w:instrText>
      </w:r>
      <w:r w:rsidRPr="00F44FC3">
        <w:rPr>
          <w:rFonts w:ascii="黑体" w:eastAsia="黑体" w:hAnsi="黑体"/>
          <w:b/>
          <w:sz w:val="28"/>
          <w:szCs w:val="30"/>
        </w:rPr>
        <w:fldChar w:fldCharType="separate"/>
      </w:r>
      <w:hyperlink w:anchor="_Toc472211339" w:history="1">
        <w:r w:rsidR="00CC178B" w:rsidRPr="00F44FC3">
          <w:rPr>
            <w:rStyle w:val="a3"/>
            <w:rFonts w:ascii="黑体" w:eastAsia="黑体" w:hAnsi="黑体"/>
            <w:noProof/>
            <w:sz w:val="22"/>
          </w:rPr>
          <w:t>1选题背景</w:t>
        </w:r>
        <w:r w:rsidR="00CC178B" w:rsidRPr="00F44FC3">
          <w:rPr>
            <w:rFonts w:ascii="黑体" w:eastAsia="黑体" w:hAnsi="黑体"/>
            <w:noProof/>
            <w:webHidden/>
            <w:sz w:val="22"/>
          </w:rPr>
          <w:tab/>
        </w:r>
        <w:r w:rsidR="00CC178B" w:rsidRPr="00F44FC3">
          <w:rPr>
            <w:rFonts w:ascii="黑体" w:eastAsia="黑体" w:hAnsi="黑体"/>
            <w:noProof/>
            <w:webHidden/>
            <w:sz w:val="22"/>
          </w:rPr>
          <w:fldChar w:fldCharType="begin"/>
        </w:r>
        <w:r w:rsidR="00CC178B" w:rsidRPr="00F44FC3">
          <w:rPr>
            <w:rFonts w:ascii="黑体" w:eastAsia="黑体" w:hAnsi="黑体"/>
            <w:noProof/>
            <w:webHidden/>
            <w:sz w:val="22"/>
          </w:rPr>
          <w:instrText xml:space="preserve"> PAGEREF _Toc472211339 \h </w:instrText>
        </w:r>
        <w:r w:rsidR="00CC178B" w:rsidRPr="00F44FC3">
          <w:rPr>
            <w:rFonts w:ascii="黑体" w:eastAsia="黑体" w:hAnsi="黑体"/>
            <w:noProof/>
            <w:webHidden/>
            <w:sz w:val="22"/>
          </w:rPr>
        </w:r>
        <w:r w:rsidR="00CC178B" w:rsidRPr="00F44FC3">
          <w:rPr>
            <w:rFonts w:ascii="黑体" w:eastAsia="黑体" w:hAnsi="黑体"/>
            <w:noProof/>
            <w:webHidden/>
            <w:sz w:val="22"/>
          </w:rPr>
          <w:fldChar w:fldCharType="separate"/>
        </w:r>
        <w:r w:rsidR="003A4466">
          <w:rPr>
            <w:rFonts w:ascii="黑体" w:eastAsia="黑体" w:hAnsi="黑体"/>
            <w:noProof/>
            <w:webHidden/>
            <w:sz w:val="22"/>
          </w:rPr>
          <w:t>1</w:t>
        </w:r>
        <w:r w:rsidR="00CC178B"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0" w:history="1">
        <w:r w:rsidRPr="00F44FC3">
          <w:rPr>
            <w:rStyle w:val="a3"/>
            <w:rFonts w:ascii="黑体" w:eastAsia="黑体" w:hAnsi="黑体"/>
            <w:noProof/>
            <w:sz w:val="22"/>
          </w:rPr>
          <w:t>1.1任务</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_Toc472211340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1" w:history="1">
        <w:r w:rsidRPr="00F44FC3">
          <w:rPr>
            <w:rStyle w:val="a3"/>
            <w:rFonts w:ascii="黑体" w:eastAsia="黑体" w:hAnsi="黑体"/>
            <w:noProof/>
            <w:sz w:val="22"/>
          </w:rPr>
          <w:t>1.2目标</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_Toc472211341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2" w:history="1">
        <w:r w:rsidRPr="00F44FC3">
          <w:rPr>
            <w:rStyle w:val="a3"/>
            <w:rFonts w:ascii="黑体" w:eastAsia="黑体" w:hAnsi="黑体"/>
            <w:noProof/>
            <w:sz w:val="22"/>
          </w:rPr>
          <w:t>1.3 源语言定义</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_Toc472211342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3" w:history="1">
        <w:r w:rsidRPr="00F44FC3">
          <w:rPr>
            <w:rStyle w:val="a3"/>
            <w:rFonts w:ascii="黑体" w:eastAsia="黑体" w:hAnsi="黑体"/>
            <w:noProof/>
            <w:sz w:val="22"/>
          </w:rPr>
          <w:t>2实验一 词法分析和语法分析</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_Toc472211343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3</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4" w:history="1">
        <w:r w:rsidRPr="00F44FC3">
          <w:rPr>
            <w:rStyle w:val="a3"/>
            <w:rFonts w:ascii="黑体" w:eastAsia="黑体" w:hAnsi="黑体"/>
            <w:noProof/>
            <w:sz w:val="22"/>
          </w:rPr>
          <w:t>2.1单词文法描述</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_Toc472211344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3</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5" w:history="1">
        <w:r w:rsidRPr="00F44FC3">
          <w:rPr>
            <w:rStyle w:val="a3"/>
            <w:rFonts w:ascii="黑体" w:eastAsia="黑体" w:hAnsi="黑体"/>
            <w:noProof/>
            <w:sz w:val="22"/>
          </w:rPr>
          <w:t>2.2语言文法描述</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_Toc472211345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4</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6" w:history="1">
        <w:r w:rsidRPr="00F44FC3">
          <w:rPr>
            <w:rStyle w:val="a3"/>
            <w:rFonts w:ascii="黑体" w:eastAsia="黑体" w:hAnsi="黑体"/>
            <w:noProof/>
            <w:sz w:val="22"/>
          </w:rPr>
          <w:t>2.3 词法分析器的设计</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_Toc472211346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4</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7" w:history="1">
        <w:r w:rsidRPr="00F44FC3">
          <w:rPr>
            <w:rStyle w:val="a3"/>
            <w:rFonts w:ascii="黑体" w:eastAsia="黑体" w:hAnsi="黑体"/>
            <w:noProof/>
            <w:sz w:val="22"/>
          </w:rPr>
          <w:t>2.4 语法分析器的设计</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_Toc472211347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5</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8" w:history="1">
        <w:r w:rsidRPr="00F44FC3">
          <w:rPr>
            <w:rStyle w:val="a3"/>
            <w:rFonts w:ascii="黑体" w:eastAsia="黑体" w:hAnsi="黑体"/>
            <w:noProof/>
            <w:sz w:val="22"/>
          </w:rPr>
          <w:t>2.5语法分析器实现结果展示</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_Toc472211348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6</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49" w:history="1">
        <w:r w:rsidRPr="00F44FC3">
          <w:rPr>
            <w:rStyle w:val="a3"/>
            <w:rFonts w:ascii="黑体" w:eastAsia="黑体" w:hAnsi="黑体"/>
            <w:noProof/>
            <w:sz w:val="22"/>
          </w:rPr>
          <w:t>3语义分析</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_Toc472211349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10</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0" w:history="1">
        <w:r w:rsidRPr="00F44FC3">
          <w:rPr>
            <w:rStyle w:val="a3"/>
            <w:rFonts w:ascii="黑体" w:eastAsia="黑体" w:hAnsi="黑体"/>
            <w:noProof/>
            <w:sz w:val="22"/>
          </w:rPr>
          <w:t>3.1语义表示方法描述</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_Toc472211350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10</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1" w:history="1">
        <w:r w:rsidRPr="00F44FC3">
          <w:rPr>
            <w:rStyle w:val="a3"/>
            <w:rFonts w:ascii="黑体" w:eastAsia="黑体" w:hAnsi="黑体"/>
            <w:noProof/>
            <w:sz w:val="22"/>
          </w:rPr>
          <w:t>3.2符号表结构定义</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_Toc472211351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10</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2" w:history="1">
        <w:r w:rsidRPr="00F44FC3">
          <w:rPr>
            <w:rStyle w:val="a3"/>
            <w:rFonts w:ascii="黑体" w:eastAsia="黑体" w:hAnsi="黑体"/>
            <w:noProof/>
            <w:sz w:val="22"/>
          </w:rPr>
          <w:t>3.3错误类型码定义</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_Toc472211352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11</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3" w:history="1">
        <w:r w:rsidRPr="00F44FC3">
          <w:rPr>
            <w:rStyle w:val="a3"/>
            <w:rFonts w:ascii="黑体" w:eastAsia="黑体" w:hAnsi="黑体"/>
            <w:noProof/>
            <w:sz w:val="22"/>
          </w:rPr>
          <w:t>3.4 语义分析实现技术</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_Toc472211353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11</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4" w:history="1">
        <w:r w:rsidRPr="00F44FC3">
          <w:rPr>
            <w:rStyle w:val="a3"/>
            <w:rFonts w:ascii="黑体" w:eastAsia="黑体" w:hAnsi="黑体"/>
            <w:noProof/>
            <w:sz w:val="22"/>
          </w:rPr>
          <w:t>3.5语义分析结果展示</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_Toc472211354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13</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5" w:history="1">
        <w:r w:rsidRPr="00F44FC3">
          <w:rPr>
            <w:rStyle w:val="a3"/>
            <w:rFonts w:ascii="黑体" w:eastAsia="黑体" w:hAnsi="黑体"/>
            <w:noProof/>
            <w:sz w:val="22"/>
          </w:rPr>
          <w:t>4中间代码生成</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_Toc472211355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16</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6" w:history="1">
        <w:r w:rsidRPr="00F44FC3">
          <w:rPr>
            <w:rStyle w:val="a3"/>
            <w:rFonts w:ascii="黑体" w:eastAsia="黑体" w:hAnsi="黑体"/>
            <w:noProof/>
            <w:sz w:val="22"/>
          </w:rPr>
          <w:t>4.1中间代码格式定义</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_Toc472211356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16</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7" w:history="1">
        <w:r w:rsidRPr="00F44FC3">
          <w:rPr>
            <w:rStyle w:val="a3"/>
            <w:rFonts w:ascii="黑体" w:eastAsia="黑体" w:hAnsi="黑体"/>
            <w:noProof/>
            <w:sz w:val="22"/>
          </w:rPr>
          <w:t>4.2中间代码生成规则定义</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_Toc472211357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17</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8" w:history="1">
        <w:r w:rsidRPr="00F44FC3">
          <w:rPr>
            <w:rStyle w:val="a3"/>
            <w:rFonts w:ascii="黑体" w:eastAsia="黑体" w:hAnsi="黑体"/>
            <w:noProof/>
            <w:sz w:val="22"/>
          </w:rPr>
          <w:t>4.3 中间代码生成过程</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_Toc472211358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19</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59" w:history="1">
        <w:r w:rsidRPr="00F44FC3">
          <w:rPr>
            <w:rStyle w:val="a3"/>
            <w:rFonts w:ascii="黑体" w:eastAsia="黑体" w:hAnsi="黑体"/>
            <w:noProof/>
            <w:sz w:val="22"/>
          </w:rPr>
          <w:t>4.4 中间代码生成结果展示</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_Toc472211359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20</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60" w:history="1">
        <w:r w:rsidRPr="00F44FC3">
          <w:rPr>
            <w:rStyle w:val="a3"/>
            <w:rFonts w:ascii="黑体" w:eastAsia="黑体" w:hAnsi="黑体"/>
            <w:noProof/>
            <w:sz w:val="22"/>
          </w:rPr>
          <w:t>5 结束语</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_Toc472211360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22</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61" w:history="1">
        <w:r w:rsidRPr="00F44FC3">
          <w:rPr>
            <w:rStyle w:val="a3"/>
            <w:rFonts w:ascii="黑体" w:eastAsia="黑体" w:hAnsi="黑体"/>
            <w:noProof/>
            <w:sz w:val="22"/>
          </w:rPr>
          <w:t>5.1 实践课程小结</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_Toc472211361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22</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62" w:history="1">
        <w:r w:rsidRPr="00F44FC3">
          <w:rPr>
            <w:rStyle w:val="a3"/>
            <w:rFonts w:ascii="黑体" w:eastAsia="黑体" w:hAnsi="黑体"/>
            <w:noProof/>
            <w:sz w:val="22"/>
          </w:rPr>
          <w:t>5.2自己的亲身体会</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_Toc472211362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22</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63" w:history="1">
        <w:r w:rsidRPr="00F44FC3">
          <w:rPr>
            <w:rStyle w:val="a3"/>
            <w:rFonts w:ascii="黑体" w:eastAsia="黑体" w:hAnsi="黑体"/>
            <w:b/>
            <w:noProof/>
            <w:sz w:val="22"/>
          </w:rPr>
          <w:t>参考文献</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_Toc472211363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23</w:t>
        </w:r>
        <w:r w:rsidRPr="00F44FC3">
          <w:rPr>
            <w:rFonts w:ascii="黑体" w:eastAsia="黑体" w:hAnsi="黑体"/>
            <w:noProof/>
            <w:webHidden/>
            <w:sz w:val="22"/>
          </w:rPr>
          <w:fldChar w:fldCharType="end"/>
        </w:r>
      </w:hyperlink>
    </w:p>
    <w:p w:rsidR="00CC178B" w:rsidRPr="00F44FC3" w:rsidRDefault="00CC178B">
      <w:pPr>
        <w:pStyle w:val="11"/>
        <w:tabs>
          <w:tab w:val="right" w:leader="dot" w:pos="8296"/>
        </w:tabs>
        <w:rPr>
          <w:rFonts w:ascii="黑体" w:eastAsia="黑体" w:hAnsi="黑体" w:cstheme="minorBidi"/>
          <w:noProof/>
          <w:sz w:val="20"/>
          <w:szCs w:val="22"/>
        </w:rPr>
      </w:pPr>
      <w:hyperlink w:anchor="_Toc472211364" w:history="1">
        <w:r w:rsidRPr="00F44FC3">
          <w:rPr>
            <w:rStyle w:val="a3"/>
            <w:rFonts w:ascii="黑体" w:eastAsia="黑体" w:hAnsi="黑体"/>
            <w:b/>
            <w:noProof/>
            <w:sz w:val="22"/>
          </w:rPr>
          <w:t>附件：源代码</w:t>
        </w:r>
        <w:r w:rsidRPr="00F44FC3">
          <w:rPr>
            <w:rFonts w:ascii="黑体" w:eastAsia="黑体" w:hAnsi="黑体"/>
            <w:noProof/>
            <w:webHidden/>
            <w:sz w:val="22"/>
          </w:rPr>
          <w:tab/>
        </w:r>
        <w:r w:rsidRPr="00F44FC3">
          <w:rPr>
            <w:rFonts w:ascii="黑体" w:eastAsia="黑体" w:hAnsi="黑体"/>
            <w:noProof/>
            <w:webHidden/>
            <w:sz w:val="22"/>
          </w:rPr>
          <w:fldChar w:fldCharType="begin"/>
        </w:r>
        <w:r w:rsidRPr="00F44FC3">
          <w:rPr>
            <w:rFonts w:ascii="黑体" w:eastAsia="黑体" w:hAnsi="黑体"/>
            <w:noProof/>
            <w:webHidden/>
            <w:sz w:val="22"/>
          </w:rPr>
          <w:instrText xml:space="preserve"> PAGEREF _Toc472211364 \h </w:instrText>
        </w:r>
        <w:r w:rsidRPr="00F44FC3">
          <w:rPr>
            <w:rFonts w:ascii="黑体" w:eastAsia="黑体" w:hAnsi="黑体"/>
            <w:noProof/>
            <w:webHidden/>
            <w:sz w:val="22"/>
          </w:rPr>
        </w:r>
        <w:r w:rsidRPr="00F44FC3">
          <w:rPr>
            <w:rFonts w:ascii="黑体" w:eastAsia="黑体" w:hAnsi="黑体"/>
            <w:noProof/>
            <w:webHidden/>
            <w:sz w:val="22"/>
          </w:rPr>
          <w:fldChar w:fldCharType="separate"/>
        </w:r>
        <w:r w:rsidR="003A4466">
          <w:rPr>
            <w:rFonts w:ascii="黑体" w:eastAsia="黑体" w:hAnsi="黑体"/>
            <w:noProof/>
            <w:webHidden/>
            <w:sz w:val="22"/>
          </w:rPr>
          <w:t>24</w:t>
        </w:r>
        <w:r w:rsidRPr="00F44FC3">
          <w:rPr>
            <w:rFonts w:ascii="黑体" w:eastAsia="黑体" w:hAnsi="黑体"/>
            <w:noProof/>
            <w:webHidden/>
            <w:sz w:val="22"/>
          </w:rPr>
          <w:fldChar w:fldCharType="end"/>
        </w:r>
      </w:hyperlink>
    </w:p>
    <w:p w:rsidR="00074358" w:rsidRPr="000D20F3" w:rsidRDefault="00A7791D" w:rsidP="000D20F3">
      <w:pPr>
        <w:pStyle w:val="11"/>
        <w:tabs>
          <w:tab w:val="right" w:leader="dot" w:pos="8296"/>
        </w:tabs>
        <w:rPr>
          <w:rFonts w:asciiTheme="minorHAnsi" w:eastAsiaTheme="minorEastAsia" w:hAnsiTheme="minorHAnsi" w:cstheme="minorBidi"/>
          <w:noProof/>
          <w:szCs w:val="22"/>
        </w:rPr>
        <w:sectPr w:rsidR="00074358" w:rsidRPr="000D20F3" w:rsidSect="00074358">
          <w:type w:val="continuous"/>
          <w:pgSz w:w="11906" w:h="16838"/>
          <w:pgMar w:top="1440" w:right="1800" w:bottom="1440" w:left="1800" w:header="851" w:footer="992" w:gutter="0"/>
          <w:pgNumType w:start="1"/>
          <w:cols w:space="720"/>
          <w:docGrid w:type="lines" w:linePitch="312"/>
        </w:sectPr>
      </w:pPr>
      <w:r w:rsidRPr="00F44FC3">
        <w:rPr>
          <w:rFonts w:ascii="黑体" w:eastAsia="黑体" w:hAnsi="黑体"/>
          <w:b/>
          <w:sz w:val="28"/>
          <w:szCs w:val="30"/>
        </w:rPr>
        <w:fldChar w:fldCharType="end"/>
      </w:r>
    </w:p>
    <w:p w:rsidR="00365323" w:rsidRDefault="006505D2" w:rsidP="006505D2">
      <w:pPr>
        <w:pStyle w:val="1"/>
        <w:jc w:val="center"/>
      </w:pPr>
      <w:bookmarkStart w:id="2" w:name="_Toc376773652"/>
      <w:bookmarkStart w:id="3" w:name="_Toc472211339"/>
      <w:r>
        <w:rPr>
          <w:rFonts w:hint="eastAsia"/>
        </w:rPr>
        <w:lastRenderedPageBreak/>
        <w:t>1</w:t>
      </w:r>
      <w:r w:rsidR="00365323">
        <w:rPr>
          <w:rFonts w:hint="eastAsia"/>
        </w:rPr>
        <w:t>选题背景</w:t>
      </w:r>
      <w:bookmarkEnd w:id="2"/>
      <w:bookmarkEnd w:id="3"/>
    </w:p>
    <w:p w:rsidR="00B831E3" w:rsidRDefault="00B831E3" w:rsidP="00555713">
      <w:pPr>
        <w:pStyle w:val="af2"/>
      </w:pPr>
      <w:bookmarkStart w:id="4" w:name="_Toc472211340"/>
      <w:r>
        <w:rPr>
          <w:rFonts w:hint="eastAsia"/>
        </w:rPr>
        <w:t>1</w:t>
      </w:r>
      <w:r w:rsidR="005A6563">
        <w:rPr>
          <w:rFonts w:hint="eastAsia"/>
        </w:rPr>
        <w:t>.</w:t>
      </w:r>
      <w:r>
        <w:rPr>
          <w:rFonts w:hint="eastAsia"/>
        </w:rPr>
        <w:t>1</w:t>
      </w:r>
      <w:r w:rsidR="00D20DBA">
        <w:rPr>
          <w:rFonts w:hint="eastAsia"/>
        </w:rPr>
        <w:t>任务</w:t>
      </w:r>
      <w:bookmarkEnd w:id="4"/>
    </w:p>
    <w:p w:rsidR="00D20DBA" w:rsidRDefault="00D20DBA" w:rsidP="00D20DBA">
      <w:pPr>
        <w:spacing w:line="300" w:lineRule="auto"/>
        <w:ind w:firstLineChars="200" w:firstLine="480"/>
      </w:pPr>
      <w:r>
        <w:rPr>
          <w:rFonts w:hint="eastAsia"/>
        </w:rPr>
        <w:t>主要是通过对简单编译器的完整实现，加深课程中关键算法的理解，提高学生对系统软件编写的能力。</w:t>
      </w:r>
    </w:p>
    <w:p w:rsidR="000D20F3" w:rsidRDefault="000D20F3" w:rsidP="00D20DBA">
      <w:pPr>
        <w:spacing w:line="300" w:lineRule="auto"/>
        <w:ind w:firstLineChars="200" w:firstLine="480"/>
        <w:rPr>
          <w:rFonts w:hint="eastAsia"/>
        </w:rPr>
      </w:pPr>
      <w:r>
        <w:rPr>
          <w:rFonts w:hint="eastAsia"/>
        </w:rPr>
        <w:t>本实验分为四个阶段，第一阶段：词法、语法分析，第二阶段：语义分析，第三阶段：生成中间代码，第四阶段，生成目标代码以及目标代码的优化。</w:t>
      </w:r>
    </w:p>
    <w:p w:rsidR="00B831E3" w:rsidRDefault="00B831E3" w:rsidP="00555713">
      <w:pPr>
        <w:pStyle w:val="af2"/>
      </w:pPr>
      <w:bookmarkStart w:id="5" w:name="_Toc472211341"/>
      <w:r>
        <w:rPr>
          <w:rFonts w:hint="eastAsia"/>
        </w:rPr>
        <w:t>1.2</w:t>
      </w:r>
      <w:r>
        <w:rPr>
          <w:rFonts w:hint="eastAsia"/>
        </w:rPr>
        <w:t>目标</w:t>
      </w:r>
      <w:bookmarkEnd w:id="5"/>
    </w:p>
    <w:p w:rsidR="00365323" w:rsidRDefault="00365323" w:rsidP="004375B6">
      <w:pPr>
        <w:spacing w:line="300" w:lineRule="auto"/>
        <w:ind w:firstLineChars="200" w:firstLine="480"/>
      </w:pPr>
      <w:r>
        <w:rPr>
          <w:rFonts w:hint="eastAsia"/>
        </w:rPr>
        <w:t>本次课程</w:t>
      </w:r>
      <w:r w:rsidR="00D20DBA">
        <w:rPr>
          <w:rFonts w:hint="eastAsia"/>
        </w:rPr>
        <w:t>实践目标</w:t>
      </w:r>
      <w:r>
        <w:rPr>
          <w:rFonts w:hint="eastAsia"/>
        </w:rPr>
        <w:t>是构造一个高级语言的子集的编译器，目标代码是汇编语言。按照任务书，实现的方案</w:t>
      </w:r>
      <w:r w:rsidR="000E7624">
        <w:rPr>
          <w:rFonts w:hint="eastAsia"/>
        </w:rPr>
        <w:t>可以</w:t>
      </w:r>
      <w:r>
        <w:rPr>
          <w:rFonts w:hint="eastAsia"/>
        </w:rPr>
        <w:t>有很多种选择。</w:t>
      </w:r>
    </w:p>
    <w:p w:rsidR="00B831E3" w:rsidRDefault="00B831E3" w:rsidP="00555713">
      <w:pPr>
        <w:pStyle w:val="af2"/>
      </w:pPr>
      <w:bookmarkStart w:id="6" w:name="_Toc472211342"/>
      <w:r>
        <w:rPr>
          <w:rFonts w:hint="eastAsia"/>
        </w:rPr>
        <w:t xml:space="preserve">1.3 </w:t>
      </w:r>
      <w:r>
        <w:rPr>
          <w:rFonts w:hint="eastAsia"/>
        </w:rPr>
        <w:t>源语言定义</w:t>
      </w:r>
      <w:bookmarkEnd w:id="6"/>
    </w:p>
    <w:p w:rsidR="000E7624" w:rsidRDefault="000D20F3" w:rsidP="004375B6">
      <w:pPr>
        <w:spacing w:line="300" w:lineRule="auto"/>
        <w:ind w:firstLineChars="200" w:firstLine="480"/>
        <w:rPr>
          <w:rFonts w:hint="eastAsia"/>
        </w:rPr>
      </w:pPr>
      <w:r>
        <w:rPr>
          <w:rFonts w:hint="eastAsia"/>
        </w:rPr>
        <w:t>源语言选用</w:t>
      </w:r>
      <w:r>
        <w:rPr>
          <w:rFonts w:hint="eastAsia"/>
        </w:rPr>
        <w:t>C--</w:t>
      </w:r>
      <w:r>
        <w:rPr>
          <w:rFonts w:hint="eastAsia"/>
        </w:rPr>
        <w:t>，</w:t>
      </w:r>
      <w:r>
        <w:rPr>
          <w:rFonts w:hint="eastAsia"/>
        </w:rPr>
        <w:t>BNF</w:t>
      </w:r>
      <w:r>
        <w:rPr>
          <w:rFonts w:hint="eastAsia"/>
        </w:rPr>
        <w:t>描述为</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程序</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分程序</w:t>
      </w:r>
      <w:r w:rsidRPr="000D20F3">
        <w:rPr>
          <w:rFonts w:ascii="宋体" w:hAnsi="宋体" w:cs="Helvetica"/>
          <w:bCs/>
          <w:color w:val="333333"/>
          <w:kern w:val="0"/>
          <w:szCs w:val="24"/>
        </w:rPr>
        <w: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分程序</w:t>
      </w:r>
      <w:r w:rsidRPr="000D20F3">
        <w:rPr>
          <w:rFonts w:ascii="宋体" w:hAnsi="宋体" w:cs="Helvetica"/>
          <w:bCs/>
          <w:color w:val="333333"/>
          <w:kern w:val="0"/>
          <w:szCs w:val="24"/>
        </w:rPr>
        <w:t xml:space="preserve">&gt;        ::=  </w:t>
      </w:r>
      <w:r w:rsidRPr="000D20F3">
        <w:rPr>
          <w:rFonts w:ascii="宋体" w:hAnsi="宋体" w:cs="Helvetica"/>
          <w:color w:val="333333"/>
          <w:kern w:val="0"/>
          <w:szCs w:val="24"/>
        </w:rPr>
        <w:t>[</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变量说明部分</w:t>
      </w:r>
      <w:r w:rsidRPr="000D20F3">
        <w:rPr>
          <w:rFonts w:ascii="宋体" w:hAnsi="宋体" w:cs="Helvetica"/>
          <w:bCs/>
          <w:color w:val="333333"/>
          <w:kern w:val="0"/>
          <w:szCs w:val="24"/>
        </w:rPr>
        <w:t>&gt;</w:t>
      </w:r>
      <w:r w:rsidRPr="000D20F3">
        <w:rPr>
          <w:rFonts w:ascii="宋体" w:hAnsi="宋体" w:cs="Helvetica"/>
          <w:color w:val="333333"/>
          <w:kern w:val="0"/>
          <w:szCs w:val="24"/>
        </w:rPr>
        <w:t>] [</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结构体说明部分</w:t>
      </w:r>
      <w:r w:rsidRPr="000D20F3">
        <w:rPr>
          <w:rFonts w:ascii="宋体" w:hAnsi="宋体" w:cs="Helvetica"/>
          <w:bCs/>
          <w:color w:val="333333"/>
          <w:kern w:val="0"/>
          <w:szCs w:val="24"/>
        </w:rPr>
        <w:t>&gt;</w:t>
      </w:r>
      <w:r w:rsidRPr="000D20F3">
        <w:rPr>
          <w:rFonts w:ascii="宋体" w:hAnsi="宋体" w:cs="Helvetica"/>
          <w:color w:val="333333"/>
          <w:kern w:val="0"/>
          <w:szCs w:val="24"/>
        </w:rPr>
        <w:t>] [</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函数说明部分</w:t>
      </w:r>
      <w:r w:rsidRPr="000D20F3">
        <w:rPr>
          <w:rFonts w:ascii="宋体" w:hAnsi="宋体" w:cs="Helvetica"/>
          <w:bCs/>
          <w:color w:val="333333"/>
          <w:kern w:val="0"/>
          <w:szCs w:val="24"/>
        </w:rPr>
        <w:t>&gt;</w:t>
      </w:r>
      <w:r w:rsidRPr="000D20F3">
        <w:rPr>
          <w:rFonts w:ascii="宋体" w:hAnsi="宋体" w:cs="Helvetica"/>
          <w:color w:val="333333"/>
          <w:kern w:val="0"/>
          <w:szCs w:val="24"/>
        </w:rPr>
        <w: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类型</w:t>
      </w:r>
      <w:r w:rsidRPr="000D20F3">
        <w:rPr>
          <w:rFonts w:ascii="宋体" w:hAnsi="宋体" w:cs="Helvetica"/>
          <w:bCs/>
          <w:color w:val="333333"/>
          <w:kern w:val="0"/>
          <w:szCs w:val="24"/>
        </w:rPr>
        <w:t xml:space="preserve">&gt;          ::=  </w:t>
      </w:r>
      <w:r w:rsidRPr="000D20F3">
        <w:rPr>
          <w:rFonts w:ascii="宋体" w:hAnsi="宋体" w:cs="Helvetica"/>
          <w:b/>
          <w:bCs/>
          <w:color w:val="333333"/>
          <w:kern w:val="0"/>
          <w:szCs w:val="24"/>
        </w:rPr>
        <w:t>int</w:t>
      </w:r>
      <w:r w:rsidRPr="000D20F3">
        <w:rPr>
          <w:rFonts w:ascii="宋体" w:hAnsi="宋体" w:cs="Helvetica"/>
          <w:bCs/>
          <w:color w:val="333333"/>
          <w:kern w:val="0"/>
          <w:szCs w:val="24"/>
        </w:rPr>
        <w:t>|</w:t>
      </w:r>
      <w:r w:rsidRPr="000D20F3">
        <w:rPr>
          <w:rFonts w:ascii="宋体" w:hAnsi="宋体" w:cs="Helvetica"/>
          <w:b/>
          <w:bCs/>
          <w:color w:val="333333"/>
          <w:kern w:val="0"/>
          <w:szCs w:val="24"/>
        </w:rPr>
        <w:t>float</w:t>
      </w:r>
      <w:r w:rsidRPr="000D20F3">
        <w:rPr>
          <w:rFonts w:ascii="宋体" w:hAnsi="宋体" w:cs="Helvetica"/>
          <w:bCs/>
          <w:color w:val="333333"/>
          <w:kern w:val="0"/>
          <w:szCs w:val="24"/>
        </w:rPr>
        <w:t>|</w:t>
      </w:r>
      <w:r w:rsidRPr="000D20F3">
        <w:rPr>
          <w:rFonts w:ascii="宋体" w:hAnsi="宋体" w:cs="Helvetica"/>
          <w:b/>
          <w:bCs/>
          <w:color w:val="333333"/>
          <w:kern w:val="0"/>
          <w:szCs w:val="24"/>
        </w:rPr>
        <w:t>struct</w:t>
      </w:r>
      <w:r w:rsidRPr="000D20F3">
        <w:rPr>
          <w:rFonts w:ascii="宋体" w:hAnsi="宋体" w:cs="Helvetica"/>
          <w:bCs/>
          <w:color w:val="333333"/>
          <w:kern w:val="0"/>
          <w:szCs w:val="24"/>
        </w:rPr>
        <w:t xml:space="preserve">&lt; </w:t>
      </w:r>
      <w:r w:rsidRPr="000D20F3">
        <w:rPr>
          <w:rFonts w:ascii="宋体" w:hAnsi="宋体" w:cs="Helvetica" w:hint="eastAsia"/>
          <w:bCs/>
          <w:color w:val="333333"/>
          <w:kern w:val="0"/>
          <w:szCs w:val="24"/>
          <w:lang w:val="en"/>
        </w:rPr>
        <w:t>标识符</w:t>
      </w:r>
      <w:r w:rsidRPr="000D20F3">
        <w:rPr>
          <w:rFonts w:ascii="宋体" w:hAnsi="宋体" w:cs="Helvetica"/>
          <w:bCs/>
          <w:color w:val="333333"/>
          <w:kern w:val="0"/>
          <w:szCs w:val="24"/>
        </w:rPr>
        <w: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变量说明部分</w:t>
      </w:r>
      <w:r w:rsidRPr="000D20F3">
        <w:rPr>
          <w:rFonts w:ascii="宋体" w:hAnsi="宋体" w:cs="Helvetica"/>
          <w:bCs/>
          <w:color w:val="333333"/>
          <w:kern w:val="0"/>
          <w:szCs w:val="24"/>
        </w:rPr>
        <w:t xml:space="preserve">&gt;  ::=  </w:t>
      </w:r>
      <w:r w:rsidRPr="000D20F3">
        <w:rPr>
          <w:rFonts w:ascii="宋体" w:hAnsi="宋体" w:cs="Helvetica"/>
          <w:color w:val="333333"/>
          <w:kern w:val="0"/>
          <w:szCs w:val="24"/>
        </w:rPr>
        <w:t>&lt;</w:t>
      </w:r>
      <w:r w:rsidRPr="000D20F3">
        <w:rPr>
          <w:rFonts w:ascii="宋体" w:hAnsi="宋体" w:cs="Helvetica" w:hint="eastAsia"/>
          <w:color w:val="333333"/>
          <w:kern w:val="0"/>
          <w:szCs w:val="24"/>
          <w:lang w:val="en"/>
        </w:rPr>
        <w:t>类型</w:t>
      </w:r>
      <w:r w:rsidRPr="000D20F3">
        <w:rPr>
          <w:rFonts w:ascii="宋体" w:hAnsi="宋体" w:cs="Helvetica"/>
          <w:color w:val="333333"/>
          <w:kern w:val="0"/>
          <w:szCs w:val="24"/>
        </w:rPr>
        <w:t xml:space="preserve">&gt; </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变量定义</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变量定义</w:t>
      </w:r>
      <w:r w:rsidRPr="000D20F3">
        <w:rPr>
          <w:rFonts w:ascii="宋体" w:hAnsi="宋体" w:cs="Helvetica"/>
          <w:bCs/>
          <w:color w:val="333333"/>
          <w:kern w:val="0"/>
          <w:szCs w:val="24"/>
        </w:rPr>
        <w:t xml:space="preserve">&gt; } </w:t>
      </w:r>
      <w:r w:rsidRPr="000D20F3">
        <w:rPr>
          <w:rFonts w:ascii="宋体" w:hAnsi="宋体" w:cs="Helvetica"/>
          <w:b/>
          <w:bCs/>
          <w:color w:val="333333"/>
          <w:kern w:val="0"/>
          <w:szCs w:val="24"/>
        </w:rPr>
        <w: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变量定义</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标识符</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立即数</w:t>
      </w:r>
      <w:r w:rsidRPr="000D20F3">
        <w:rPr>
          <w:rFonts w:ascii="宋体" w:hAnsi="宋体" w:cs="Helvetica"/>
          <w:bCs/>
          <w:color w:val="333333"/>
          <w:kern w:val="0"/>
          <w:szCs w:val="24"/>
        </w:rPr>
        <w: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立即数</w:t>
      </w:r>
      <w:r w:rsidRPr="000D20F3">
        <w:rPr>
          <w:rFonts w:ascii="宋体" w:hAnsi="宋体" w:cs="Helvetica"/>
          <w:bCs/>
          <w:color w:val="333333"/>
          <w:kern w:val="0"/>
          <w:szCs w:val="24"/>
        </w:rPr>
        <w:t>&gt;        ::=  &lt;integer&gt;|&lt;float&gt;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函数说明部分</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类型</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函数声明</w:t>
      </w:r>
      <w:r w:rsidRPr="000D20F3">
        <w:rPr>
          <w:rFonts w:ascii="宋体" w:hAnsi="宋体" w:cs="Helvetica"/>
          <w:bCs/>
          <w:color w:val="333333"/>
          <w:kern w:val="0"/>
          <w:szCs w:val="24"/>
        </w:rPr>
        <w:t>&gt;{ &lt;</w:t>
      </w:r>
      <w:r w:rsidRPr="000D20F3">
        <w:rPr>
          <w:rFonts w:ascii="宋体" w:hAnsi="宋体" w:cs="Helvetica" w:hint="eastAsia"/>
          <w:bCs/>
          <w:color w:val="333333"/>
          <w:kern w:val="0"/>
          <w:szCs w:val="24"/>
          <w:lang w:val="en"/>
        </w:rPr>
        <w:t>语句</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语句</w:t>
      </w:r>
      <w:r w:rsidRPr="000D20F3">
        <w:rPr>
          <w:rFonts w:ascii="宋体" w:hAnsi="宋体" w:cs="Helvetica"/>
          <w:bCs/>
          <w:color w:val="333333"/>
          <w:kern w:val="0"/>
          <w:szCs w:val="24"/>
        </w:rPr>
        <w:t>&gt;}}</w:t>
      </w:r>
      <w:r w:rsidRPr="000D20F3">
        <w:rPr>
          <w:rFonts w:ascii="宋体" w:hAnsi="宋体" w:cs="Helvetica"/>
          <w:b/>
          <w:bCs/>
          <w:color w:val="333333"/>
          <w:kern w:val="0"/>
          <w:szCs w:val="24"/>
        </w:rPr>
        <w:t xml:space="preserve">;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函数声明</w:t>
      </w:r>
      <w:r w:rsidRPr="000D20F3">
        <w:rPr>
          <w:rFonts w:ascii="宋体" w:hAnsi="宋体" w:cs="Helvetica"/>
          <w:bCs/>
          <w:color w:val="333333"/>
          <w:kern w:val="0"/>
          <w:szCs w:val="24"/>
        </w:rPr>
        <w:t xml:space="preserve">&gt;      ::=  </w:t>
      </w:r>
      <w:r w:rsidRPr="000D20F3">
        <w:rPr>
          <w:rFonts w:ascii="宋体" w:hAnsi="宋体" w:cs="Helvetica"/>
          <w:color w:val="333333"/>
          <w:kern w:val="0"/>
          <w:szCs w:val="24"/>
        </w:rPr>
        <w:t>&lt;</w:t>
      </w:r>
      <w:r w:rsidRPr="000D20F3">
        <w:rPr>
          <w:rFonts w:ascii="宋体" w:hAnsi="宋体" w:cs="Helvetica" w:hint="eastAsia"/>
          <w:color w:val="333333"/>
          <w:kern w:val="0"/>
          <w:szCs w:val="24"/>
          <w:lang w:val="en"/>
        </w:rPr>
        <w:t>标识符</w:t>
      </w:r>
      <w:r w:rsidRPr="000D20F3">
        <w:rPr>
          <w:rFonts w:ascii="宋体" w:hAnsi="宋体" w:cs="Helvetica"/>
          <w:color w:val="333333"/>
          <w:kern w:val="0"/>
          <w:szCs w:val="24"/>
        </w:rPr>
        <w:t>&gt;</w:t>
      </w:r>
      <w:r w:rsidRPr="000D20F3">
        <w:rPr>
          <w:rFonts w:ascii="宋体" w:hAnsi="宋体" w:cs="Helvetica"/>
          <w:bCs/>
          <w:color w:val="333333"/>
          <w:kern w:val="0"/>
          <w:szCs w:val="24"/>
        </w:rPr>
        <w:t xml:space="preserve"> (&lt;</w:t>
      </w:r>
      <w:r w:rsidRPr="000D20F3">
        <w:rPr>
          <w:rFonts w:ascii="宋体" w:hAnsi="宋体" w:cs="Helvetica" w:hint="eastAsia"/>
          <w:bCs/>
          <w:color w:val="333333"/>
          <w:kern w:val="0"/>
          <w:szCs w:val="24"/>
          <w:lang w:val="en"/>
        </w:rPr>
        <w:t>类型</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标识符</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类型</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标识符</w:t>
      </w:r>
      <w:r w:rsidRPr="000D20F3">
        <w:rPr>
          <w:rFonts w:ascii="宋体" w:hAnsi="宋体" w:cs="Helvetica"/>
          <w:bCs/>
          <w:color w:val="333333"/>
          <w:kern w:val="0"/>
          <w:szCs w:val="24"/>
        </w:rPr>
        <w:t xml:space="preserve">&gt;})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结构体说明部分</w:t>
      </w:r>
      <w:r w:rsidRPr="000D20F3">
        <w:rPr>
          <w:rFonts w:ascii="宋体" w:hAnsi="宋体" w:cs="Helvetica"/>
          <w:bCs/>
          <w:color w:val="333333"/>
          <w:kern w:val="0"/>
          <w:szCs w:val="24"/>
        </w:rPr>
        <w:t>&gt;::=  &lt;</w:t>
      </w:r>
      <w:r w:rsidRPr="000D20F3">
        <w:rPr>
          <w:rFonts w:ascii="宋体" w:hAnsi="宋体" w:cs="Helvetica" w:hint="eastAsia"/>
          <w:bCs/>
          <w:color w:val="333333"/>
          <w:kern w:val="0"/>
          <w:szCs w:val="24"/>
          <w:lang w:val="en"/>
        </w:rPr>
        <w:t>结构体说明</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结构体说明</w:t>
      </w:r>
      <w:r w:rsidRPr="000D20F3">
        <w:rPr>
          <w:rFonts w:ascii="宋体" w:hAnsi="宋体" w:cs="Helvetica"/>
          <w:bCs/>
          <w:color w:val="333333"/>
          <w:kern w:val="0"/>
          <w:szCs w:val="24"/>
        </w:rPr>
        <w: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结构体说明</w:t>
      </w:r>
      <w:r w:rsidRPr="000D20F3">
        <w:rPr>
          <w:rFonts w:ascii="宋体" w:hAnsi="宋体" w:cs="Helvetica"/>
          <w:bCs/>
          <w:color w:val="333333"/>
          <w:kern w:val="0"/>
          <w:szCs w:val="24"/>
        </w:rPr>
        <w:t>&gt;    ::=  struct &lt;</w:t>
      </w:r>
      <w:r w:rsidRPr="000D20F3">
        <w:rPr>
          <w:rFonts w:ascii="宋体" w:hAnsi="宋体" w:cs="Helvetica" w:hint="eastAsia"/>
          <w:bCs/>
          <w:color w:val="333333"/>
          <w:kern w:val="0"/>
          <w:szCs w:val="24"/>
          <w:lang w:val="en"/>
        </w:rPr>
        <w:t>标识符</w:t>
      </w:r>
      <w:r w:rsidRPr="000D20F3">
        <w:rPr>
          <w:rFonts w:ascii="宋体" w:hAnsi="宋体" w:cs="Helvetica"/>
          <w:bCs/>
          <w:color w:val="333333"/>
          <w:kern w:val="0"/>
          <w:szCs w:val="24"/>
        </w:rPr>
        <w:t>&gt; {&lt;</w:t>
      </w:r>
      <w:r w:rsidRPr="000D20F3">
        <w:rPr>
          <w:rFonts w:ascii="宋体" w:hAnsi="宋体" w:cs="Helvetica" w:hint="eastAsia"/>
          <w:bCs/>
          <w:color w:val="333333"/>
          <w:kern w:val="0"/>
          <w:szCs w:val="24"/>
          <w:lang w:val="en"/>
        </w:rPr>
        <w:t>变量说明部分</w:t>
      </w:r>
      <w:r w:rsidRPr="000D20F3">
        <w:rPr>
          <w:rFonts w:ascii="宋体" w:hAnsi="宋体" w:cs="Helvetica"/>
          <w:bCs/>
          <w:color w:val="333333"/>
          <w:kern w:val="0"/>
          <w:szCs w:val="24"/>
        </w:rPr>
        <w: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语句</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变量说明</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赋值语句</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条件语句</w:t>
      </w:r>
      <w:r w:rsidRPr="000D20F3">
        <w:rPr>
          <w:rFonts w:ascii="宋体" w:hAnsi="宋体" w:cs="Helvetica"/>
          <w:bCs/>
          <w:color w:val="333333"/>
          <w:kern w:val="0"/>
          <w:szCs w:val="24"/>
        </w:rPr>
        <w:t xml:space="preserve">&gt; |&lt; </w:t>
      </w:r>
      <w:r w:rsidRPr="000D20F3">
        <w:rPr>
          <w:rFonts w:ascii="宋体" w:hAnsi="宋体" w:cs="Helvetica" w:hint="eastAsia"/>
          <w:bCs/>
          <w:color w:val="333333"/>
          <w:kern w:val="0"/>
          <w:szCs w:val="24"/>
          <w:lang w:val="en"/>
        </w:rPr>
        <w:t>当型循环语句</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函数调用语句</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复合语句</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空语句</w:t>
      </w:r>
      <w:r w:rsidRPr="000D20F3">
        <w:rPr>
          <w:rFonts w:ascii="宋体" w:hAnsi="宋体" w:cs="Helvetica"/>
          <w:bCs/>
          <w:color w:val="333333"/>
          <w:kern w:val="0"/>
          <w:szCs w:val="24"/>
        </w:rPr>
        <w:t>&gt;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赋值语句</w:t>
      </w:r>
      <w:r w:rsidRPr="000D20F3">
        <w:rPr>
          <w:rFonts w:ascii="宋体" w:hAnsi="宋体" w:cs="Helvetica"/>
          <w:bCs/>
          <w:color w:val="333333"/>
          <w:kern w:val="0"/>
          <w:szCs w:val="24"/>
        </w:rPr>
        <w:t>&gt;      ::=  &lt;id&gt; = &lt;</w:t>
      </w:r>
      <w:r w:rsidRPr="000D20F3">
        <w:rPr>
          <w:rFonts w:ascii="宋体" w:hAnsi="宋体" w:cs="Helvetica" w:hint="eastAsia"/>
          <w:bCs/>
          <w:color w:val="333333"/>
          <w:kern w:val="0"/>
          <w:szCs w:val="24"/>
          <w:lang w:val="en"/>
        </w:rPr>
        <w:t>表达式</w:t>
      </w:r>
      <w:r w:rsidRPr="000D20F3">
        <w:rPr>
          <w:rFonts w:ascii="宋体" w:hAnsi="宋体" w:cs="Helvetica"/>
          <w:bCs/>
          <w:color w:val="333333"/>
          <w:kern w:val="0"/>
          <w:szCs w:val="24"/>
        </w:rPr>
        <w: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复合语句</w:t>
      </w:r>
      <w:r w:rsidRPr="000D20F3">
        <w:rPr>
          <w:rFonts w:ascii="宋体" w:hAnsi="宋体" w:cs="Helvetica"/>
          <w:bCs/>
          <w:color w:val="333333"/>
          <w:kern w:val="0"/>
          <w:szCs w:val="24"/>
        </w:rPr>
        <w:t>&gt;      ::=  ‘</w:t>
      </w:r>
      <w:r w:rsidRPr="000D20F3">
        <w:rPr>
          <w:rFonts w:ascii="宋体" w:hAnsi="宋体" w:cs="Helvetica"/>
          <w:b/>
          <w:bCs/>
          <w:color w:val="333333"/>
          <w:kern w:val="0"/>
          <w:szCs w:val="24"/>
        </w:rPr>
        <w:t>{‘</w:t>
      </w:r>
      <w:r w:rsidRPr="000D20F3">
        <w:rPr>
          <w:rFonts w:ascii="宋体" w:hAnsi="宋体" w:cs="Helvetica"/>
          <w:bCs/>
          <w:color w:val="333333"/>
          <w:kern w:val="0"/>
          <w:szCs w:val="24"/>
        </w:rPr>
        <w:t xml:space="preserve"> &lt;</w:t>
      </w:r>
      <w:r w:rsidRPr="000D20F3">
        <w:rPr>
          <w:rFonts w:ascii="宋体" w:hAnsi="宋体" w:cs="Helvetica" w:hint="eastAsia"/>
          <w:bCs/>
          <w:color w:val="333333"/>
          <w:kern w:val="0"/>
          <w:szCs w:val="24"/>
          <w:lang w:val="en"/>
        </w:rPr>
        <w:t>语句</w:t>
      </w:r>
      <w:r w:rsidRPr="000D20F3">
        <w:rPr>
          <w:rFonts w:ascii="宋体" w:hAnsi="宋体" w:cs="Helvetica"/>
          <w:bCs/>
          <w:color w:val="333333"/>
          <w:kern w:val="0"/>
          <w:szCs w:val="24"/>
        </w:rPr>
        <w:t>&gt; {</w:t>
      </w:r>
      <w:r w:rsidRPr="000D20F3">
        <w:rPr>
          <w:rFonts w:ascii="宋体" w:hAnsi="宋体" w:cs="Helvetica"/>
          <w:b/>
          <w:bCs/>
          <w:color w:val="333333"/>
          <w:kern w:val="0"/>
          <w:szCs w:val="24"/>
        </w:rPr>
        <w:t>;</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语句</w:t>
      </w:r>
      <w:r w:rsidRPr="000D20F3">
        <w:rPr>
          <w:rFonts w:ascii="宋体" w:hAnsi="宋体" w:cs="Helvetica"/>
          <w:bCs/>
          <w:color w:val="333333"/>
          <w:kern w:val="0"/>
          <w:szCs w:val="24"/>
        </w:rPr>
        <w:t xml:space="preserve">&gt;} </w:t>
      </w:r>
      <w:r w:rsidRPr="000D20F3">
        <w:rPr>
          <w:rFonts w:ascii="宋体" w:hAnsi="宋体" w:cs="Helvetica"/>
          <w:b/>
          <w:bCs/>
          <w:color w:val="333333"/>
          <w:kern w:val="0"/>
          <w:szCs w:val="24"/>
        </w:rPr>
        <w: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空语句</w:t>
      </w:r>
      <w:r w:rsidRPr="000D20F3">
        <w:rPr>
          <w:rFonts w:ascii="宋体" w:hAnsi="宋体" w:cs="Helvetica"/>
          <w:bCs/>
          <w:color w:val="333333"/>
          <w:kern w:val="0"/>
          <w:szCs w:val="24"/>
        </w:rPr>
        <w:t xml:space="preserve">&gt;        ::=  </w:t>
      </w:r>
      <w:r w:rsidRPr="000D20F3">
        <w:rPr>
          <w:rFonts w:ascii="宋体" w:hAnsi="宋体" w:cs="Helvetica"/>
          <w:color w:val="333333"/>
          <w:kern w:val="0"/>
          <w:szCs w:val="24"/>
        </w:rPr>
        <w:t>ε</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lastRenderedPageBreak/>
        <w:t>&lt;</w:t>
      </w:r>
      <w:r w:rsidRPr="000D20F3">
        <w:rPr>
          <w:rFonts w:ascii="宋体" w:hAnsi="宋体" w:cs="Helvetica" w:hint="eastAsia"/>
          <w:bCs/>
          <w:color w:val="333333"/>
          <w:kern w:val="0"/>
          <w:szCs w:val="24"/>
          <w:lang w:val="en"/>
        </w:rPr>
        <w:t>条件</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表达式</w:t>
      </w:r>
      <w:r w:rsidRPr="000D20F3">
        <w:rPr>
          <w:rFonts w:ascii="宋体" w:hAnsi="宋体" w:cs="Helvetica"/>
          <w:bCs/>
          <w:color w:val="333333"/>
          <w:kern w:val="0"/>
          <w:szCs w:val="24"/>
        </w:rPr>
        <w:t>&gt; &lt;</w:t>
      </w:r>
      <w:r w:rsidRPr="000D20F3">
        <w:rPr>
          <w:rFonts w:ascii="宋体" w:hAnsi="宋体" w:cs="Helvetica" w:hint="eastAsia"/>
          <w:bCs/>
          <w:color w:val="333333"/>
          <w:kern w:val="0"/>
          <w:szCs w:val="24"/>
          <w:lang w:val="en"/>
        </w:rPr>
        <w:t>关系运算符</w:t>
      </w:r>
      <w:r w:rsidRPr="000D20F3">
        <w:rPr>
          <w:rFonts w:ascii="宋体" w:hAnsi="宋体" w:cs="Helvetica"/>
          <w:bCs/>
          <w:color w:val="333333"/>
          <w:kern w:val="0"/>
          <w:szCs w:val="24"/>
        </w:rPr>
        <w:t>&gt; &lt;</w:t>
      </w:r>
      <w:r w:rsidRPr="000D20F3">
        <w:rPr>
          <w:rFonts w:ascii="宋体" w:hAnsi="宋体" w:cs="Helvetica" w:hint="eastAsia"/>
          <w:bCs/>
          <w:color w:val="333333"/>
          <w:kern w:val="0"/>
          <w:szCs w:val="24"/>
          <w:lang w:val="en"/>
        </w:rPr>
        <w:t>表达式</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单目运算符</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表达式</w:t>
      </w:r>
      <w:r w:rsidRPr="000D20F3">
        <w:rPr>
          <w:rFonts w:ascii="宋体" w:hAnsi="宋体" w:cs="Helvetica"/>
          <w:bCs/>
          <w:color w:val="333333"/>
          <w:kern w:val="0"/>
          <w:szCs w:val="24"/>
        </w:rPr>
        <w:t xml:space="preserve">&gt;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表达式</w:t>
      </w:r>
      <w:r w:rsidRPr="000D20F3">
        <w:rPr>
          <w:rFonts w:ascii="宋体" w:hAnsi="宋体" w:cs="Helvetica"/>
          <w:bCs/>
          <w:color w:val="333333"/>
          <w:kern w:val="0"/>
          <w:szCs w:val="24"/>
        </w:rPr>
        <w:t>&gt;        ::=  [+| -] &lt;</w:t>
      </w:r>
      <w:r w:rsidRPr="000D20F3">
        <w:rPr>
          <w:rFonts w:ascii="宋体" w:hAnsi="宋体" w:cs="Helvetica" w:hint="eastAsia"/>
          <w:bCs/>
          <w:color w:val="333333"/>
          <w:kern w:val="0"/>
          <w:szCs w:val="24"/>
          <w:lang w:val="en"/>
        </w:rPr>
        <w:t>项</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加减运算符</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项</w:t>
      </w:r>
      <w:r w:rsidRPr="000D20F3">
        <w:rPr>
          <w:rFonts w:ascii="宋体" w:hAnsi="宋体" w:cs="Helvetica"/>
          <w:bCs/>
          <w:color w:val="333333"/>
          <w:kern w:val="0"/>
          <w:szCs w:val="24"/>
        </w:rPr>
        <w:t>&gt;}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项</w:t>
      </w:r>
      <w:r w:rsidRPr="000D20F3">
        <w:rPr>
          <w:rFonts w:ascii="宋体" w:hAnsi="宋体" w:cs="Helvetica"/>
          <w:bCs/>
          <w:color w:val="333333"/>
          <w:kern w:val="0"/>
          <w:szCs w:val="24"/>
        </w:rPr>
        <w:t>&gt;            ::=  &lt;</w:t>
      </w:r>
      <w:r w:rsidRPr="000D20F3">
        <w:rPr>
          <w:rFonts w:ascii="宋体" w:hAnsi="宋体" w:cs="Helvetica" w:hint="eastAsia"/>
          <w:bCs/>
          <w:color w:val="333333"/>
          <w:kern w:val="0"/>
          <w:szCs w:val="24"/>
          <w:lang w:val="en"/>
        </w:rPr>
        <w:t>因子</w:t>
      </w:r>
      <w:r w:rsidRPr="000D20F3">
        <w:rPr>
          <w:rFonts w:ascii="宋体" w:hAnsi="宋体" w:cs="Helvetica"/>
          <w:bCs/>
          <w:color w:val="333333"/>
          <w:kern w:val="0"/>
          <w:szCs w:val="24"/>
        </w:rPr>
        <w:t>&gt; {&lt;</w:t>
      </w:r>
      <w:r w:rsidRPr="000D20F3">
        <w:rPr>
          <w:rFonts w:ascii="宋体" w:hAnsi="宋体" w:cs="Helvetica" w:hint="eastAsia"/>
          <w:bCs/>
          <w:color w:val="333333"/>
          <w:kern w:val="0"/>
          <w:szCs w:val="24"/>
          <w:lang w:val="en"/>
        </w:rPr>
        <w:t>乘除运算符</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因子</w:t>
      </w:r>
      <w:r w:rsidRPr="000D20F3">
        <w:rPr>
          <w:rFonts w:ascii="宋体" w:hAnsi="宋体" w:cs="Helvetica"/>
          <w:bCs/>
          <w:color w:val="333333"/>
          <w:kern w:val="0"/>
          <w:szCs w:val="24"/>
        </w:rPr>
        <w:t xml:space="preserve">&gt;}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因子</w:t>
      </w:r>
      <w:r w:rsidRPr="000D20F3">
        <w:rPr>
          <w:rFonts w:ascii="宋体" w:hAnsi="宋体" w:cs="Helvetica"/>
          <w:bCs/>
          <w:color w:val="333333"/>
          <w:kern w:val="0"/>
          <w:szCs w:val="24"/>
        </w:rPr>
        <w:t>&gt;          ::=  &lt;id&gt; | &lt;</w:t>
      </w:r>
      <w:r w:rsidRPr="000D20F3">
        <w:rPr>
          <w:rFonts w:ascii="宋体" w:hAnsi="宋体" w:cs="Helvetica" w:hint="eastAsia"/>
          <w:bCs/>
          <w:color w:val="333333"/>
          <w:kern w:val="0"/>
          <w:szCs w:val="24"/>
          <w:lang w:val="en"/>
        </w:rPr>
        <w:t>立即数</w:t>
      </w:r>
      <w:r w:rsidRPr="000D20F3">
        <w:rPr>
          <w:rFonts w:ascii="宋体" w:hAnsi="宋体" w:cs="Helvetica"/>
          <w:bCs/>
          <w:color w:val="333333"/>
          <w:kern w:val="0"/>
          <w:szCs w:val="24"/>
        </w:rPr>
        <w:t>&gt; |</w:t>
      </w:r>
      <w:r w:rsidRPr="000D20F3">
        <w:rPr>
          <w:rFonts w:ascii="宋体" w:hAnsi="宋体" w:cs="Helvetica" w:hint="eastAsia"/>
          <w:bCs/>
          <w:color w:val="333333"/>
          <w:kern w:val="0"/>
          <w:szCs w:val="24"/>
          <w:lang w:val="en"/>
        </w:rPr>
        <w:t>‘</w:t>
      </w:r>
      <w:r w:rsidRPr="000D20F3">
        <w:rPr>
          <w:rFonts w:ascii="宋体" w:hAnsi="宋体" w:cs="Helvetica"/>
          <w:bCs/>
          <w:color w:val="333333"/>
          <w:kern w:val="0"/>
          <w:szCs w:val="24"/>
        </w:rPr>
        <w:t>(</w:t>
      </w:r>
      <w:r w:rsidRPr="000D20F3">
        <w:rPr>
          <w:rFonts w:ascii="宋体" w:hAnsi="宋体" w:cs="Helvetica" w:hint="eastAsia"/>
          <w:bCs/>
          <w:color w:val="333333"/>
          <w:kern w:val="0"/>
          <w:szCs w:val="24"/>
          <w:lang w:val="en"/>
        </w:rPr>
        <w:t>’</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表达式</w:t>
      </w:r>
      <w:r w:rsidRPr="000D20F3">
        <w:rPr>
          <w:rFonts w:ascii="宋体" w:hAnsi="宋体" w:cs="Helvetica"/>
          <w:bCs/>
          <w:color w:val="333333"/>
          <w:kern w:val="0"/>
          <w:szCs w:val="24"/>
        </w:rPr>
        <w:t>&gt;</w:t>
      </w:r>
      <w:r w:rsidRPr="000D20F3">
        <w:rPr>
          <w:rFonts w:ascii="宋体" w:hAnsi="宋体" w:cs="Helvetica" w:hint="eastAsia"/>
          <w:bCs/>
          <w:color w:val="333333"/>
          <w:kern w:val="0"/>
          <w:szCs w:val="24"/>
          <w:lang w:val="en"/>
        </w:rPr>
        <w:t>‘</w:t>
      </w:r>
      <w:r w:rsidRPr="000D20F3">
        <w:rPr>
          <w:rFonts w:ascii="宋体" w:hAnsi="宋体" w:cs="Helvetica"/>
          <w:bCs/>
          <w:color w:val="333333"/>
          <w:kern w:val="0"/>
          <w:szCs w:val="24"/>
        </w:rPr>
        <w:t>)</w:t>
      </w:r>
      <w:r w:rsidRPr="000D20F3">
        <w:rPr>
          <w:rFonts w:ascii="宋体" w:hAnsi="宋体" w:cs="Helvetica" w:hint="eastAsia"/>
          <w:bCs/>
          <w:color w:val="333333"/>
          <w:kern w:val="0"/>
          <w:szCs w:val="24"/>
          <w:lang w:val="en"/>
        </w:rPr>
        <w: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单目运算符</w:t>
      </w:r>
      <w:r w:rsidRPr="000D20F3">
        <w:rPr>
          <w:rFonts w:ascii="宋体" w:hAnsi="宋体" w:cs="Helvetica"/>
          <w:bCs/>
          <w:color w:val="333333"/>
          <w:kern w:val="0"/>
          <w:szCs w:val="24"/>
        </w:rPr>
        <w:t>&gt;    ::=  !| ‘|’ |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加减运算符</w:t>
      </w:r>
      <w:r w:rsidRPr="000D20F3">
        <w:rPr>
          <w:rFonts w:ascii="宋体" w:hAnsi="宋体" w:cs="Helvetica"/>
          <w:bCs/>
          <w:color w:val="333333"/>
          <w:kern w:val="0"/>
          <w:szCs w:val="24"/>
        </w:rPr>
        <w:t xml:space="preserve">&gt;    ::=  + | -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乘除运算符</w:t>
      </w:r>
      <w:r w:rsidRPr="000D20F3">
        <w:rPr>
          <w:rFonts w:ascii="宋体" w:hAnsi="宋体" w:cs="Helvetica"/>
          <w:bCs/>
          <w:color w:val="333333"/>
          <w:kern w:val="0"/>
          <w:szCs w:val="24"/>
        </w:rPr>
        <w:t xml:space="preserve">&gt;    ::=  * | /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关系运算符</w:t>
      </w:r>
      <w:r w:rsidRPr="000D20F3">
        <w:rPr>
          <w:rFonts w:ascii="宋体" w:hAnsi="宋体" w:cs="Helvetica"/>
          <w:bCs/>
          <w:color w:val="333333"/>
          <w:kern w:val="0"/>
          <w:szCs w:val="24"/>
        </w:rPr>
        <w:t>&gt;    ::=  = | # | &lt; | &lt;= | &gt; | &gt;=</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条件语句</w:t>
      </w:r>
      <w:r w:rsidRPr="000D20F3">
        <w:rPr>
          <w:rFonts w:ascii="宋体" w:hAnsi="宋体" w:cs="Helvetica"/>
          <w:bCs/>
          <w:color w:val="333333"/>
          <w:kern w:val="0"/>
          <w:szCs w:val="24"/>
        </w:rPr>
        <w:t xml:space="preserve">&gt;      ::=  </w:t>
      </w:r>
      <w:r w:rsidRPr="000D20F3">
        <w:rPr>
          <w:rFonts w:ascii="宋体" w:hAnsi="宋体" w:cs="Helvetica"/>
          <w:b/>
          <w:bCs/>
          <w:color w:val="333333"/>
          <w:kern w:val="0"/>
          <w:szCs w:val="24"/>
        </w:rPr>
        <w:t xml:space="preserve">if </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条件</w:t>
      </w:r>
      <w:r w:rsidRPr="000D20F3">
        <w:rPr>
          <w:rFonts w:ascii="宋体" w:hAnsi="宋体" w:cs="Helvetica"/>
          <w:bCs/>
          <w:color w:val="333333"/>
          <w:kern w:val="0"/>
          <w:szCs w:val="24"/>
        </w:rPr>
        <w:t xml:space="preserve">&gt; </w:t>
      </w:r>
      <w:r w:rsidRPr="000D20F3">
        <w:rPr>
          <w:rFonts w:ascii="宋体" w:hAnsi="宋体" w:cs="Helvetica"/>
          <w:b/>
          <w:bCs/>
          <w:color w:val="333333"/>
          <w:kern w:val="0"/>
          <w:szCs w:val="24"/>
        </w:rPr>
        <w:t>then</w:t>
      </w:r>
      <w:r w:rsidRPr="000D20F3">
        <w:rPr>
          <w:rFonts w:ascii="宋体" w:hAnsi="宋体" w:cs="Helvetica"/>
          <w:bCs/>
          <w:color w:val="333333"/>
          <w:kern w:val="0"/>
          <w:szCs w:val="24"/>
        </w:rPr>
        <w:t xml:space="preserve"> &lt;</w:t>
      </w:r>
      <w:r w:rsidRPr="000D20F3">
        <w:rPr>
          <w:rFonts w:ascii="宋体" w:hAnsi="宋体" w:cs="Helvetica" w:hint="eastAsia"/>
          <w:bCs/>
          <w:color w:val="333333"/>
          <w:kern w:val="0"/>
          <w:szCs w:val="24"/>
          <w:lang w:val="en"/>
        </w:rPr>
        <w:t>语句</w:t>
      </w:r>
      <w:r w:rsidRPr="000D20F3">
        <w:rPr>
          <w:rFonts w:ascii="宋体" w:hAnsi="宋体" w:cs="Helvetica"/>
          <w:bCs/>
          <w:color w:val="333333"/>
          <w:kern w:val="0"/>
          <w:szCs w:val="24"/>
        </w:rPr>
        <w:t xml:space="preserve">&gt;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过程调用语句</w:t>
      </w:r>
      <w:r w:rsidRPr="000D20F3">
        <w:rPr>
          <w:rFonts w:ascii="宋体" w:hAnsi="宋体" w:cs="Helvetica"/>
          <w:bCs/>
          <w:color w:val="333333"/>
          <w:kern w:val="0"/>
          <w:szCs w:val="24"/>
        </w:rPr>
        <w:t>&gt;  ::=  &lt;id&gt;(&lt;</w:t>
      </w:r>
      <w:r w:rsidRPr="000D20F3">
        <w:rPr>
          <w:rFonts w:ascii="宋体" w:hAnsi="宋体" w:cs="Helvetica" w:hint="eastAsia"/>
          <w:bCs/>
          <w:color w:val="333333"/>
          <w:kern w:val="0"/>
          <w:szCs w:val="24"/>
          <w:lang w:val="en"/>
        </w:rPr>
        <w:t>立即数</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标识符</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立即数</w:t>
      </w:r>
      <w:r w:rsidRPr="000D20F3">
        <w:rPr>
          <w:rFonts w:ascii="宋体" w:hAnsi="宋体" w:cs="Helvetica"/>
          <w:bCs/>
          <w:color w:val="333333"/>
          <w:kern w:val="0"/>
          <w:szCs w:val="24"/>
        </w:rPr>
        <w:t>&gt;&lt;</w:t>
      </w:r>
      <w:r w:rsidRPr="000D20F3">
        <w:rPr>
          <w:rFonts w:ascii="宋体" w:hAnsi="宋体" w:cs="Helvetica" w:hint="eastAsia"/>
          <w:bCs/>
          <w:color w:val="333333"/>
          <w:kern w:val="0"/>
          <w:szCs w:val="24"/>
          <w:lang w:val="en"/>
        </w:rPr>
        <w:t>标识符</w:t>
      </w:r>
      <w:r w:rsidRPr="000D20F3">
        <w:rPr>
          <w:rFonts w:ascii="宋体" w:hAnsi="宋体" w:cs="Helvetica"/>
          <w:bCs/>
          <w:color w:val="333333"/>
          <w:kern w:val="0"/>
          <w:szCs w:val="24"/>
        </w:rPr>
        <w:t xml:space="preserve">&gt;}) </w:t>
      </w:r>
    </w:p>
    <w:p w:rsidR="000D20F3" w:rsidRPr="000D20F3" w:rsidRDefault="000D20F3" w:rsidP="000D20F3">
      <w:pPr>
        <w:widowControl/>
        <w:spacing w:after="150"/>
        <w:ind w:leftChars="100" w:left="240"/>
        <w:jc w:val="left"/>
        <w:rPr>
          <w:rFonts w:ascii="宋体" w:hAnsi="宋体" w:cs="Helvetica"/>
          <w:color w:val="333333"/>
          <w:kern w:val="0"/>
          <w:szCs w:val="24"/>
          <w:lang w:val="en"/>
        </w:rPr>
      </w:pP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当型循环语句</w:t>
      </w:r>
      <w:r w:rsidRPr="000D20F3">
        <w:rPr>
          <w:rFonts w:ascii="宋体" w:hAnsi="宋体" w:cs="Helvetica"/>
          <w:bCs/>
          <w:color w:val="333333"/>
          <w:kern w:val="0"/>
          <w:szCs w:val="24"/>
        </w:rPr>
        <w:t xml:space="preserve">&gt;  ::=  </w:t>
      </w:r>
      <w:r w:rsidRPr="000D20F3">
        <w:rPr>
          <w:rFonts w:ascii="宋体" w:hAnsi="宋体" w:cs="Helvetica"/>
          <w:b/>
          <w:bCs/>
          <w:color w:val="333333"/>
          <w:kern w:val="0"/>
          <w:szCs w:val="24"/>
        </w:rPr>
        <w:t xml:space="preserve">while </w:t>
      </w:r>
      <w:r w:rsidRPr="000D20F3">
        <w:rPr>
          <w:rFonts w:ascii="宋体" w:hAnsi="宋体" w:cs="Helvetica"/>
          <w:bCs/>
          <w:i/>
          <w:iCs/>
          <w:color w:val="333333"/>
          <w:kern w:val="0"/>
          <w:szCs w:val="24"/>
        </w:rPr>
        <w:t>&lt;</w:t>
      </w:r>
      <w:r w:rsidRPr="000D20F3">
        <w:rPr>
          <w:rFonts w:ascii="宋体" w:hAnsi="宋体" w:cs="Helvetica" w:hint="eastAsia"/>
          <w:bCs/>
          <w:color w:val="333333"/>
          <w:kern w:val="0"/>
          <w:szCs w:val="24"/>
          <w:lang w:val="en"/>
        </w:rPr>
        <w:t>条件</w:t>
      </w:r>
      <w:r w:rsidRPr="000D20F3">
        <w:rPr>
          <w:rFonts w:ascii="宋体" w:hAnsi="宋体" w:cs="Helvetica"/>
          <w:bCs/>
          <w:color w:val="333333"/>
          <w:kern w:val="0"/>
          <w:szCs w:val="24"/>
        </w:rPr>
        <w:t xml:space="preserve">&gt; </w:t>
      </w:r>
      <w:r w:rsidRPr="000D20F3">
        <w:rPr>
          <w:rFonts w:ascii="宋体" w:hAnsi="宋体" w:cs="Helvetica"/>
          <w:b/>
          <w:bCs/>
          <w:color w:val="333333"/>
          <w:kern w:val="0"/>
          <w:szCs w:val="24"/>
        </w:rPr>
        <w:t xml:space="preserve">‘{’ </w:t>
      </w:r>
      <w:r w:rsidRPr="000D20F3">
        <w:rPr>
          <w:rFonts w:ascii="宋体" w:hAnsi="宋体" w:cs="Helvetica"/>
          <w:bCs/>
          <w:color w:val="333333"/>
          <w:kern w:val="0"/>
          <w:szCs w:val="24"/>
        </w:rPr>
        <w:t>&lt;</w:t>
      </w:r>
      <w:r w:rsidRPr="000D20F3">
        <w:rPr>
          <w:rFonts w:ascii="宋体" w:hAnsi="宋体" w:cs="Helvetica" w:hint="eastAsia"/>
          <w:bCs/>
          <w:color w:val="333333"/>
          <w:kern w:val="0"/>
          <w:szCs w:val="24"/>
          <w:lang w:val="en"/>
        </w:rPr>
        <w:t>语句</w:t>
      </w:r>
      <w:r w:rsidRPr="000D20F3">
        <w:rPr>
          <w:rFonts w:ascii="宋体" w:hAnsi="宋体" w:cs="Helvetica"/>
          <w:bCs/>
          <w:color w:val="333333"/>
          <w:kern w:val="0"/>
          <w:szCs w:val="24"/>
        </w:rPr>
        <w:t xml:space="preserve">&gt; ‘}’ </w:t>
      </w:r>
    </w:p>
    <w:p w:rsidR="000D20F3" w:rsidRPr="000D20F3" w:rsidRDefault="000D20F3" w:rsidP="004375B6">
      <w:pPr>
        <w:spacing w:line="300" w:lineRule="auto"/>
        <w:ind w:firstLineChars="200" w:firstLine="480"/>
        <w:rPr>
          <w:lang w:val="en"/>
        </w:rPr>
      </w:pPr>
    </w:p>
    <w:p w:rsidR="00365323" w:rsidRDefault="00365323" w:rsidP="004375B6">
      <w:pPr>
        <w:spacing w:line="300" w:lineRule="auto"/>
        <w:ind w:firstLineChars="200" w:firstLine="480"/>
      </w:pPr>
    </w:p>
    <w:p w:rsidR="00365323" w:rsidRPr="006505D2" w:rsidRDefault="00074358" w:rsidP="006505D2">
      <w:pPr>
        <w:pStyle w:val="1"/>
        <w:jc w:val="center"/>
      </w:pPr>
      <w:r>
        <w:rPr>
          <w:b w:val="0"/>
          <w:sz w:val="30"/>
          <w:szCs w:val="30"/>
        </w:rPr>
        <w:br w:type="page"/>
      </w:r>
      <w:bookmarkStart w:id="7" w:name="_Toc376773653"/>
      <w:bookmarkStart w:id="8" w:name="_Toc472211343"/>
      <w:r w:rsidR="006505D2" w:rsidRPr="006505D2">
        <w:rPr>
          <w:rFonts w:hint="eastAsia"/>
        </w:rPr>
        <w:lastRenderedPageBreak/>
        <w:t>2</w:t>
      </w:r>
      <w:bookmarkEnd w:id="7"/>
      <w:r w:rsidR="00D20DBA">
        <w:rPr>
          <w:rFonts w:hint="eastAsia"/>
        </w:rPr>
        <w:t>实验一</w:t>
      </w:r>
      <w:r w:rsidR="00D20DBA">
        <w:rPr>
          <w:rFonts w:hint="eastAsia"/>
        </w:rPr>
        <w:t xml:space="preserve"> </w:t>
      </w:r>
      <w:r w:rsidR="00D20DBA">
        <w:rPr>
          <w:rFonts w:hint="eastAsia"/>
        </w:rPr>
        <w:t>词法分析</w:t>
      </w:r>
      <w:r w:rsidR="009066D9">
        <w:rPr>
          <w:rFonts w:hint="eastAsia"/>
        </w:rPr>
        <w:t>和</w:t>
      </w:r>
      <w:r w:rsidR="00D20DBA">
        <w:rPr>
          <w:rFonts w:hint="eastAsia"/>
        </w:rPr>
        <w:t>语法分析</w:t>
      </w:r>
      <w:bookmarkEnd w:id="8"/>
    </w:p>
    <w:p w:rsidR="00365323" w:rsidRDefault="00553AC1" w:rsidP="00555713">
      <w:pPr>
        <w:pStyle w:val="af2"/>
      </w:pPr>
      <w:bookmarkStart w:id="9" w:name="_Toc472211344"/>
      <w:r w:rsidRPr="00553AC1">
        <w:rPr>
          <w:rFonts w:hint="eastAsia"/>
        </w:rPr>
        <w:t>2.1</w:t>
      </w:r>
      <w:r>
        <w:rPr>
          <w:rFonts w:hint="eastAsia"/>
        </w:rPr>
        <w:t>单词文法描述</w:t>
      </w:r>
      <w:bookmarkEnd w:id="9"/>
    </w:p>
    <w:p w:rsidR="000D20F3" w:rsidRDefault="009F3EDE" w:rsidP="008426DF">
      <w:pPr>
        <w:tabs>
          <w:tab w:val="left" w:pos="630"/>
        </w:tabs>
      </w:pPr>
      <w:r>
        <w:tab/>
      </w:r>
      <w:r w:rsidR="00B72D9B">
        <w:rPr>
          <w:rFonts w:hint="eastAsia"/>
        </w:rPr>
        <w:t>词法分析借助</w:t>
      </w:r>
      <w:r w:rsidR="00B72D9B">
        <w:rPr>
          <w:rFonts w:hint="eastAsia"/>
        </w:rPr>
        <w:t>flex</w:t>
      </w:r>
      <w:r w:rsidR="00B72D9B">
        <w:rPr>
          <w:rFonts w:hint="eastAsia"/>
        </w:rPr>
        <w:t>词法分析器完成，词法分析基于的理论基础是正则表达式和有限状态自动机，本次</w:t>
      </w:r>
      <w:r w:rsidR="008426DF">
        <w:rPr>
          <w:rFonts w:hint="eastAsia"/>
        </w:rPr>
        <w:t>实验中的正则表达式如下：</w:t>
      </w:r>
    </w:p>
    <w:p w:rsidR="008426DF" w:rsidRDefault="008426DF" w:rsidP="008426DF">
      <w:pPr>
        <w:tabs>
          <w:tab w:val="left" w:pos="630"/>
        </w:tabs>
        <w:rPr>
          <w:rFonts w:hint="eastAsia"/>
        </w:rPr>
      </w:pPr>
    </w:p>
    <w:p w:rsidR="008426DF" w:rsidRDefault="004B00E7" w:rsidP="008426DF">
      <w:pPr>
        <w:jc w:val="center"/>
        <w:rPr>
          <w:rFonts w:ascii="黑体" w:eastAsia="黑体" w:hAnsi="黑体"/>
          <w:sz w:val="21"/>
        </w:rPr>
      </w:pPr>
      <w:r w:rsidRPr="008426DF">
        <w:rPr>
          <w:rFonts w:ascii="黑体" w:eastAsia="黑体" w:hAnsi="黑体" w:hint="eastAsia"/>
          <w:sz w:val="21"/>
        </w:rPr>
        <w:t>表</w:t>
      </w:r>
      <w:r>
        <w:rPr>
          <w:rFonts w:ascii="黑体" w:eastAsia="黑体" w:hAnsi="黑体"/>
          <w:sz w:val="21"/>
        </w:rPr>
        <w:t>2</w:t>
      </w:r>
      <w:r w:rsidRPr="008426DF">
        <w:rPr>
          <w:rFonts w:ascii="黑体" w:eastAsia="黑体" w:hAnsi="黑体" w:hint="eastAsia"/>
          <w:sz w:val="21"/>
        </w:rPr>
        <w:t>.1</w:t>
      </w:r>
      <w:r>
        <w:rPr>
          <w:rFonts w:ascii="黑体" w:eastAsia="黑体" w:hAnsi="黑体"/>
          <w:sz w:val="21"/>
        </w:rPr>
        <w:t xml:space="preserve"> </w:t>
      </w:r>
      <w:r w:rsidR="008426DF" w:rsidRPr="008426DF">
        <w:rPr>
          <w:rFonts w:ascii="黑体" w:eastAsia="黑体" w:hAnsi="黑体" w:hint="eastAsia"/>
          <w:sz w:val="21"/>
        </w:rPr>
        <w:t>正则表达式</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1"/>
        <w:gridCol w:w="1475"/>
      </w:tblGrid>
      <w:tr w:rsidR="008426DF" w:rsidTr="008426DF">
        <w:tc>
          <w:tcPr>
            <w:tcW w:w="4261" w:type="dxa"/>
            <w:tcBorders>
              <w:top w:val="single" w:sz="12" w:space="0" w:color="92D050"/>
              <w:bottom w:val="nil"/>
            </w:tcBorders>
          </w:tcPr>
          <w:p w:rsidR="008426DF" w:rsidRPr="008426DF" w:rsidRDefault="008426DF" w:rsidP="008426DF">
            <w:pPr>
              <w:jc w:val="center"/>
              <w:rPr>
                <w:rFonts w:ascii="黑体" w:eastAsia="黑体" w:hAnsi="黑体" w:hint="eastAsia"/>
                <w:sz w:val="21"/>
              </w:rPr>
            </w:pPr>
            <w:r w:rsidRPr="008426DF">
              <w:rPr>
                <w:rFonts w:ascii="黑体" w:eastAsia="黑体" w:hAnsi="黑体" w:hint="eastAsia"/>
                <w:sz w:val="21"/>
              </w:rPr>
              <w:t>正则表达式</w:t>
            </w:r>
          </w:p>
        </w:tc>
        <w:tc>
          <w:tcPr>
            <w:tcW w:w="4261" w:type="dxa"/>
            <w:tcBorders>
              <w:top w:val="single" w:sz="12" w:space="0" w:color="92D050"/>
              <w:bottom w:val="nil"/>
            </w:tcBorders>
          </w:tcPr>
          <w:p w:rsidR="008426DF" w:rsidRPr="008426DF" w:rsidRDefault="008426DF" w:rsidP="008426DF">
            <w:pPr>
              <w:jc w:val="center"/>
              <w:rPr>
                <w:rFonts w:ascii="黑体" w:eastAsia="黑体" w:hAnsi="黑体" w:hint="eastAsia"/>
                <w:sz w:val="21"/>
              </w:rPr>
            </w:pPr>
            <w:r>
              <w:rPr>
                <w:rFonts w:ascii="黑体" w:eastAsia="黑体" w:hAnsi="黑体" w:hint="eastAsia"/>
                <w:sz w:val="21"/>
              </w:rPr>
              <w:t>单词</w:t>
            </w:r>
          </w:p>
        </w:tc>
      </w:tr>
      <w:tr w:rsidR="008426DF" w:rsidTr="008426DF">
        <w:tc>
          <w:tcPr>
            <w:tcW w:w="4261" w:type="dxa"/>
            <w:tcBorders>
              <w:top w:val="single" w:sz="4" w:space="0" w:color="92D050"/>
            </w:tcBorders>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[1-9]+[0-9]*|0</w:t>
            </w:r>
          </w:p>
        </w:tc>
        <w:tc>
          <w:tcPr>
            <w:tcW w:w="4261" w:type="dxa"/>
            <w:tcBorders>
              <w:top w:val="single" w:sz="4" w:space="0" w:color="92D050"/>
            </w:tcBorders>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Digit</w:t>
            </w:r>
            <w:r>
              <w:rPr>
                <w:rFonts w:ascii="黑体" w:eastAsia="黑体" w:hAnsi="黑体" w:hint="eastAsia"/>
                <w:sz w:val="21"/>
              </w:rPr>
              <w:t>（整数）</w:t>
            </w:r>
          </w:p>
        </w:tc>
      </w:tr>
      <w:tr w:rsidR="008426DF" w:rsidTr="008426DF">
        <w:tc>
          <w:tcPr>
            <w:tcW w:w="4261" w:type="dxa"/>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[+-]?({digit}*\.?{digit}+|{digit}+\.)</w:t>
            </w:r>
          </w:p>
        </w:tc>
        <w:tc>
          <w:tcPr>
            <w:tcW w:w="4261" w:type="dxa"/>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NUMBER</w:t>
            </w:r>
            <w:r>
              <w:rPr>
                <w:rFonts w:ascii="黑体" w:eastAsia="黑体" w:hAnsi="黑体" w:hint="eastAsia"/>
                <w:sz w:val="21"/>
              </w:rPr>
              <w:t>（实数）</w:t>
            </w:r>
          </w:p>
        </w:tc>
      </w:tr>
      <w:tr w:rsidR="008426DF" w:rsidTr="008426DF">
        <w:tc>
          <w:tcPr>
            <w:tcW w:w="4261" w:type="dxa"/>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[A-Za-z\_]</w:t>
            </w:r>
          </w:p>
        </w:tc>
        <w:tc>
          <w:tcPr>
            <w:tcW w:w="4261" w:type="dxa"/>
          </w:tcPr>
          <w:p w:rsidR="008426DF" w:rsidRPr="008426DF" w:rsidRDefault="008426DF" w:rsidP="0095254F">
            <w:pPr>
              <w:jc w:val="left"/>
              <w:rPr>
                <w:rFonts w:ascii="黑体" w:eastAsia="黑体" w:hAnsi="黑体" w:hint="eastAsia"/>
                <w:sz w:val="21"/>
              </w:rPr>
            </w:pPr>
            <w:r>
              <w:rPr>
                <w:rFonts w:ascii="黑体" w:eastAsia="黑体" w:hAnsi="黑体"/>
                <w:sz w:val="21"/>
              </w:rPr>
              <w:t>C</w:t>
            </w:r>
            <w:r>
              <w:rPr>
                <w:rFonts w:ascii="黑体" w:eastAsia="黑体" w:hAnsi="黑体" w:hint="eastAsia"/>
                <w:sz w:val="21"/>
              </w:rPr>
              <w:t>har（符号）</w:t>
            </w:r>
          </w:p>
        </w:tc>
      </w:tr>
      <w:tr w:rsidR="008426DF" w:rsidTr="008426DF">
        <w:tc>
          <w:tcPr>
            <w:tcW w:w="4261" w:type="dxa"/>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{char}+</w:t>
            </w:r>
          </w:p>
        </w:tc>
        <w:tc>
          <w:tcPr>
            <w:tcW w:w="4261" w:type="dxa"/>
          </w:tcPr>
          <w:p w:rsidR="008426DF" w:rsidRPr="008426DF" w:rsidRDefault="008426DF" w:rsidP="0095254F">
            <w:pPr>
              <w:jc w:val="left"/>
              <w:rPr>
                <w:rFonts w:ascii="黑体" w:eastAsia="黑体" w:hAnsi="黑体" w:hint="eastAsia"/>
                <w:sz w:val="21"/>
              </w:rPr>
            </w:pPr>
            <w:r>
              <w:rPr>
                <w:rFonts w:ascii="黑体" w:eastAsia="黑体" w:hAnsi="黑体" w:hint="eastAsia"/>
                <w:sz w:val="21"/>
              </w:rPr>
              <w:t>WORD（标识符）</w:t>
            </w:r>
          </w:p>
        </w:tc>
      </w:tr>
      <w:tr w:rsidR="008426DF" w:rsidTr="008426DF">
        <w:tc>
          <w:tcPr>
            <w:tcW w:w="4261" w:type="dxa"/>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[\t\v\n\0]</w:t>
            </w:r>
          </w:p>
        </w:tc>
        <w:tc>
          <w:tcPr>
            <w:tcW w:w="4261" w:type="dxa"/>
          </w:tcPr>
          <w:p w:rsidR="008426DF" w:rsidRPr="008426DF" w:rsidRDefault="008426DF" w:rsidP="0095254F">
            <w:pPr>
              <w:jc w:val="left"/>
              <w:rPr>
                <w:rFonts w:ascii="黑体" w:eastAsia="黑体" w:hAnsi="黑体" w:hint="eastAsia"/>
                <w:sz w:val="21"/>
              </w:rPr>
            </w:pPr>
            <w:r>
              <w:rPr>
                <w:rFonts w:ascii="黑体" w:eastAsia="黑体" w:hAnsi="黑体" w:hint="eastAsia"/>
                <w:sz w:val="21"/>
              </w:rPr>
              <w:t>SPACE（空格）</w:t>
            </w:r>
          </w:p>
        </w:tc>
      </w:tr>
      <w:tr w:rsidR="008426DF" w:rsidTr="008426DF">
        <w:tc>
          <w:tcPr>
            <w:tcW w:w="4261" w:type="dxa"/>
          </w:tcPr>
          <w:p w:rsidR="008426DF" w:rsidRPr="008426DF" w:rsidRDefault="008426DF" w:rsidP="0095254F">
            <w:pPr>
              <w:jc w:val="left"/>
              <w:rPr>
                <w:rFonts w:ascii="黑体" w:eastAsia="黑体" w:hAnsi="黑体" w:hint="eastAsia"/>
                <w:sz w:val="21"/>
              </w:rPr>
            </w:pPr>
            <w:r w:rsidRPr="008426DF">
              <w:rPr>
                <w:rFonts w:ascii="黑体" w:eastAsia="黑体" w:hAnsi="黑体"/>
                <w:sz w:val="21"/>
              </w:rPr>
              <w:t>while</w:t>
            </w:r>
          </w:p>
        </w:tc>
        <w:tc>
          <w:tcPr>
            <w:tcW w:w="4261" w:type="dxa"/>
          </w:tcPr>
          <w:p w:rsidR="008426DF" w:rsidRPr="008426DF" w:rsidRDefault="008426DF" w:rsidP="0095254F">
            <w:pPr>
              <w:jc w:val="left"/>
              <w:rPr>
                <w:rFonts w:ascii="黑体" w:eastAsia="黑体" w:hAnsi="黑体" w:hint="eastAsia"/>
                <w:sz w:val="21"/>
              </w:rPr>
            </w:pPr>
            <w:r>
              <w:rPr>
                <w:rFonts w:ascii="黑体" w:eastAsia="黑体" w:hAnsi="黑体" w:hint="eastAsia"/>
                <w:sz w:val="21"/>
              </w:rPr>
              <w:t>while关键字</w:t>
            </w:r>
          </w:p>
        </w:tc>
      </w:tr>
      <w:tr w:rsidR="008426DF" w:rsidTr="008426DF">
        <w:tc>
          <w:tcPr>
            <w:tcW w:w="4261" w:type="dxa"/>
          </w:tcPr>
          <w:p w:rsidR="008426DF" w:rsidRPr="008426DF" w:rsidRDefault="008426DF" w:rsidP="0095254F">
            <w:pPr>
              <w:jc w:val="left"/>
              <w:rPr>
                <w:rFonts w:ascii="黑体" w:eastAsia="黑体" w:hAnsi="黑体"/>
                <w:sz w:val="21"/>
              </w:rPr>
            </w:pPr>
            <w:r w:rsidRPr="008426DF">
              <w:rPr>
                <w:rFonts w:ascii="黑体" w:eastAsia="黑体" w:hAnsi="黑体"/>
                <w:sz w:val="21"/>
              </w:rPr>
              <w:t>int</w:t>
            </w:r>
          </w:p>
        </w:tc>
        <w:tc>
          <w:tcPr>
            <w:tcW w:w="4261" w:type="dxa"/>
          </w:tcPr>
          <w:p w:rsidR="008426DF" w:rsidRDefault="008426DF" w:rsidP="0095254F">
            <w:pPr>
              <w:jc w:val="left"/>
              <w:rPr>
                <w:rFonts w:ascii="黑体" w:eastAsia="黑体" w:hAnsi="黑体" w:hint="eastAsia"/>
                <w:sz w:val="21"/>
              </w:rPr>
            </w:pPr>
            <w:r>
              <w:rPr>
                <w:rFonts w:ascii="黑体" w:eastAsia="黑体" w:hAnsi="黑体" w:hint="eastAsia"/>
                <w:sz w:val="21"/>
              </w:rPr>
              <w:t>int关键字</w:t>
            </w:r>
          </w:p>
        </w:tc>
      </w:tr>
      <w:tr w:rsidR="008426DF" w:rsidTr="008426DF">
        <w:tc>
          <w:tcPr>
            <w:tcW w:w="4261" w:type="dxa"/>
          </w:tcPr>
          <w:p w:rsidR="008426DF" w:rsidRPr="008426DF" w:rsidRDefault="008426DF" w:rsidP="0095254F">
            <w:pPr>
              <w:jc w:val="left"/>
              <w:rPr>
                <w:rFonts w:ascii="黑体" w:eastAsia="黑体" w:hAnsi="黑体"/>
                <w:sz w:val="21"/>
              </w:rPr>
            </w:pPr>
            <w:r>
              <w:rPr>
                <w:rFonts w:ascii="黑体" w:eastAsia="黑体" w:hAnsi="黑体" w:hint="eastAsia"/>
                <w:sz w:val="21"/>
              </w:rPr>
              <w:t>float</w:t>
            </w:r>
          </w:p>
        </w:tc>
        <w:tc>
          <w:tcPr>
            <w:tcW w:w="4261" w:type="dxa"/>
          </w:tcPr>
          <w:p w:rsidR="008426DF" w:rsidRDefault="008426DF" w:rsidP="0095254F">
            <w:pPr>
              <w:jc w:val="left"/>
              <w:rPr>
                <w:rFonts w:ascii="黑体" w:eastAsia="黑体" w:hAnsi="黑体" w:hint="eastAsia"/>
                <w:sz w:val="21"/>
              </w:rPr>
            </w:pPr>
            <w:r>
              <w:rPr>
                <w:rFonts w:ascii="黑体" w:eastAsia="黑体" w:hAnsi="黑体" w:hint="eastAsia"/>
                <w:sz w:val="21"/>
              </w:rPr>
              <w:t>float关键字</w:t>
            </w:r>
          </w:p>
        </w:tc>
      </w:tr>
      <w:tr w:rsidR="008426DF" w:rsidTr="008426DF">
        <w:tc>
          <w:tcPr>
            <w:tcW w:w="4261" w:type="dxa"/>
          </w:tcPr>
          <w:p w:rsidR="008426DF" w:rsidRDefault="008426DF" w:rsidP="0095254F">
            <w:pPr>
              <w:jc w:val="left"/>
              <w:rPr>
                <w:rFonts w:ascii="黑体" w:eastAsia="黑体" w:hAnsi="黑体" w:hint="eastAsia"/>
                <w:sz w:val="21"/>
              </w:rPr>
            </w:pPr>
            <w:r w:rsidRPr="008426DF">
              <w:rPr>
                <w:rFonts w:ascii="黑体" w:eastAsia="黑体" w:hAnsi="黑体"/>
                <w:sz w:val="21"/>
              </w:rPr>
              <w:t>[&amp;][&amp;]</w:t>
            </w:r>
          </w:p>
        </w:tc>
        <w:tc>
          <w:tcPr>
            <w:tcW w:w="4261" w:type="dxa"/>
          </w:tcPr>
          <w:p w:rsidR="008426DF" w:rsidRDefault="008426DF" w:rsidP="0095254F">
            <w:pPr>
              <w:jc w:val="left"/>
              <w:rPr>
                <w:rFonts w:ascii="黑体" w:eastAsia="黑体" w:hAnsi="黑体" w:hint="eastAsia"/>
                <w:sz w:val="21"/>
              </w:rPr>
            </w:pPr>
            <w:r>
              <w:rPr>
                <w:rFonts w:ascii="黑体" w:eastAsia="黑体" w:hAnsi="黑体" w:hint="eastAsia"/>
                <w:sz w:val="21"/>
              </w:rPr>
              <w:t>&amp;&amp;与</w:t>
            </w:r>
          </w:p>
        </w:tc>
      </w:tr>
      <w:tr w:rsidR="008426DF" w:rsidTr="008426DF">
        <w:tc>
          <w:tcPr>
            <w:tcW w:w="4261" w:type="dxa"/>
          </w:tcPr>
          <w:p w:rsidR="008426DF" w:rsidRPr="008426DF" w:rsidRDefault="008426DF" w:rsidP="0095254F">
            <w:pPr>
              <w:jc w:val="left"/>
              <w:rPr>
                <w:rFonts w:ascii="黑体" w:eastAsia="黑体" w:hAnsi="黑体"/>
                <w:sz w:val="21"/>
              </w:rPr>
            </w:pPr>
            <w:r w:rsidRPr="008426DF">
              <w:rPr>
                <w:rFonts w:ascii="黑体" w:eastAsia="黑体" w:hAnsi="黑体"/>
                <w:sz w:val="21"/>
              </w:rPr>
              <w:t>[|][|]</w:t>
            </w:r>
          </w:p>
        </w:tc>
        <w:tc>
          <w:tcPr>
            <w:tcW w:w="4261" w:type="dxa"/>
          </w:tcPr>
          <w:p w:rsidR="008426DF" w:rsidRDefault="008426DF" w:rsidP="0095254F">
            <w:pPr>
              <w:jc w:val="left"/>
              <w:rPr>
                <w:rFonts w:ascii="黑体" w:eastAsia="黑体" w:hAnsi="黑体" w:hint="eastAsia"/>
                <w:sz w:val="21"/>
              </w:rPr>
            </w:pPr>
            <w:r>
              <w:rPr>
                <w:rFonts w:ascii="黑体" w:eastAsia="黑体" w:hAnsi="黑体" w:hint="eastAsia"/>
                <w:sz w:val="21"/>
              </w:rPr>
              <w:t>||或</w:t>
            </w:r>
          </w:p>
        </w:tc>
      </w:tr>
      <w:tr w:rsidR="008426DF" w:rsidTr="008426DF">
        <w:tc>
          <w:tcPr>
            <w:tcW w:w="4261" w:type="dxa"/>
          </w:tcPr>
          <w:p w:rsidR="008426DF" w:rsidRPr="008426DF" w:rsidRDefault="008426DF" w:rsidP="0095254F">
            <w:pPr>
              <w:jc w:val="left"/>
              <w:rPr>
                <w:rFonts w:ascii="黑体" w:eastAsia="黑体" w:hAnsi="黑体"/>
                <w:sz w:val="21"/>
              </w:rPr>
            </w:pPr>
            <w:r w:rsidRPr="008426DF">
              <w:rPr>
                <w:rFonts w:ascii="黑体" w:eastAsia="黑体" w:hAnsi="黑体"/>
                <w:sz w:val="21"/>
              </w:rPr>
              <w:t>[!]</w:t>
            </w:r>
          </w:p>
        </w:tc>
        <w:tc>
          <w:tcPr>
            <w:tcW w:w="4261" w:type="dxa"/>
          </w:tcPr>
          <w:p w:rsidR="008426DF" w:rsidRDefault="008426DF" w:rsidP="0095254F">
            <w:pPr>
              <w:jc w:val="left"/>
              <w:rPr>
                <w:rFonts w:ascii="黑体" w:eastAsia="黑体" w:hAnsi="黑体" w:hint="eastAsia"/>
                <w:sz w:val="21"/>
              </w:rPr>
            </w:pPr>
            <w:r>
              <w:rPr>
                <w:rFonts w:ascii="黑体" w:eastAsia="黑体" w:hAnsi="黑体" w:hint="eastAsia"/>
                <w:sz w:val="21"/>
              </w:rPr>
              <w:t>！非</w:t>
            </w:r>
          </w:p>
        </w:tc>
      </w:tr>
      <w:tr w:rsidR="008426DF" w:rsidTr="0095254F">
        <w:tc>
          <w:tcPr>
            <w:tcW w:w="4261" w:type="dxa"/>
          </w:tcPr>
          <w:p w:rsidR="008426DF" w:rsidRPr="008426DF" w:rsidRDefault="0095254F" w:rsidP="0095254F">
            <w:pPr>
              <w:jc w:val="left"/>
              <w:rPr>
                <w:rFonts w:ascii="黑体" w:eastAsia="黑体" w:hAnsi="黑体"/>
                <w:sz w:val="21"/>
              </w:rPr>
            </w:pPr>
            <w:r w:rsidRPr="0095254F">
              <w:rPr>
                <w:rFonts w:ascii="黑体" w:eastAsia="黑体" w:hAnsi="黑体"/>
                <w:sz w:val="21"/>
              </w:rPr>
              <w:t>if</w:t>
            </w:r>
          </w:p>
        </w:tc>
        <w:tc>
          <w:tcPr>
            <w:tcW w:w="4261" w:type="dxa"/>
          </w:tcPr>
          <w:p w:rsidR="008426DF" w:rsidRDefault="0095254F" w:rsidP="0095254F">
            <w:pPr>
              <w:jc w:val="left"/>
              <w:rPr>
                <w:rFonts w:ascii="黑体" w:eastAsia="黑体" w:hAnsi="黑体" w:hint="eastAsia"/>
                <w:sz w:val="21"/>
              </w:rPr>
            </w:pPr>
            <w:r>
              <w:rPr>
                <w:rFonts w:ascii="黑体" w:eastAsia="黑体" w:hAnsi="黑体" w:hint="eastAsia"/>
                <w:sz w:val="21"/>
              </w:rPr>
              <w:t>if关键字</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else</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else关键字</w:t>
            </w:r>
          </w:p>
        </w:tc>
      </w:tr>
      <w:tr w:rsidR="0095254F" w:rsidTr="0095254F">
        <w:tc>
          <w:tcPr>
            <w:tcW w:w="4261" w:type="dxa"/>
          </w:tcPr>
          <w:p w:rsidR="0095254F" w:rsidRPr="0095254F" w:rsidRDefault="0095254F" w:rsidP="0095254F">
            <w:pPr>
              <w:jc w:val="left"/>
              <w:rPr>
                <w:rFonts w:ascii="黑体" w:eastAsia="黑体" w:hAnsi="黑体"/>
                <w:sz w:val="21"/>
              </w:rPr>
            </w:pPr>
            <w:r>
              <w:rPr>
                <w:rFonts w:ascii="黑体" w:eastAsia="黑体" w:hAnsi="黑体" w:hint="eastAsia"/>
                <w:sz w:val="21"/>
              </w:rPr>
              <w:t>for</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for关键字</w:t>
            </w:r>
          </w:p>
        </w:tc>
      </w:tr>
      <w:tr w:rsidR="0095254F" w:rsidTr="0095254F">
        <w:tc>
          <w:tcPr>
            <w:tcW w:w="4261" w:type="dxa"/>
          </w:tcPr>
          <w:p w:rsidR="0095254F" w:rsidRDefault="0095254F" w:rsidP="0095254F">
            <w:pPr>
              <w:jc w:val="left"/>
              <w:rPr>
                <w:rFonts w:ascii="黑体" w:eastAsia="黑体" w:hAnsi="黑体" w:hint="eastAsia"/>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w:t>
            </w:r>
            <w:r>
              <w:rPr>
                <w:rFonts w:ascii="黑体" w:eastAsia="黑体" w:hAnsi="黑体"/>
                <w:sz w:val="21"/>
              </w:rPr>
              <w:t xml:space="preserve"> </w:t>
            </w:r>
            <w:r>
              <w:rPr>
                <w:rFonts w:ascii="黑体" w:eastAsia="黑体" w:hAnsi="黑体" w:hint="eastAsia"/>
                <w:sz w:val="21"/>
              </w:rPr>
              <w:t>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w:t>
            </w:r>
            <w:r>
              <w:rPr>
                <w:rFonts w:ascii="黑体" w:eastAsia="黑体" w:hAnsi="黑体"/>
                <w:sz w:val="21"/>
              </w:rPr>
              <w:t xml:space="preserve"> </w:t>
            </w:r>
            <w:r>
              <w:rPr>
                <w:rFonts w:ascii="黑体" w:eastAsia="黑体" w:hAnsi="黑体" w:hint="eastAsia"/>
                <w:sz w:val="21"/>
              </w:rPr>
              <w:t>运算符</w:t>
            </w:r>
          </w:p>
        </w:tc>
      </w:tr>
      <w:tr w:rsidR="0095254F" w:rsidTr="0095254F">
        <w:tc>
          <w:tcPr>
            <w:tcW w:w="4261" w:type="dxa"/>
          </w:tcPr>
          <w:p w:rsidR="0095254F" w:rsidRPr="0095254F" w:rsidRDefault="0095254F" w:rsidP="0095254F">
            <w:pPr>
              <w:jc w:val="left"/>
              <w:rPr>
                <w:rFonts w:ascii="黑体" w:eastAsia="黑体" w:hAnsi="黑体"/>
                <w:sz w:val="21"/>
              </w:rPr>
            </w:pPr>
            <w:r>
              <w:rPr>
                <w:rFonts w:ascii="黑体" w:eastAsia="黑体" w:hAnsi="黑体" w:hint="eastAsia"/>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 运算符</w:t>
            </w:r>
          </w:p>
        </w:tc>
      </w:tr>
      <w:tr w:rsidR="0095254F" w:rsidTr="0095254F">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w:t>
            </w:r>
            <w:r>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 运算符</w:t>
            </w:r>
          </w:p>
        </w:tc>
      </w:tr>
      <w:tr w:rsidR="0095254F" w:rsidTr="0095254F">
        <w:tc>
          <w:tcPr>
            <w:tcW w:w="4261" w:type="dxa"/>
          </w:tcPr>
          <w:p w:rsidR="0095254F" w:rsidRDefault="0095254F" w:rsidP="0095254F">
            <w:pPr>
              <w:jc w:val="left"/>
              <w:rPr>
                <w:rFonts w:ascii="黑体" w:eastAsia="黑体" w:hAnsi="黑体" w:hint="eastAsia"/>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 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 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 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w:t>
            </w:r>
            <w:r>
              <w:rPr>
                <w:rFonts w:ascii="黑体" w:eastAsia="黑体" w:hAnsi="黑体"/>
                <w:sz w:val="21"/>
              </w:rPr>
              <w:t xml:space="preserve"> </w:t>
            </w:r>
            <w:r>
              <w:rPr>
                <w:rFonts w:ascii="黑体" w:eastAsia="黑体" w:hAnsi="黑体" w:hint="eastAsia"/>
                <w:sz w:val="21"/>
              </w:rPr>
              <w:t>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w:t>
            </w:r>
            <w:r>
              <w:rPr>
                <w:rFonts w:ascii="黑体" w:eastAsia="黑体" w:hAnsi="黑体"/>
                <w:sz w:val="21"/>
              </w:rPr>
              <w:t xml:space="preserve"> </w:t>
            </w:r>
            <w:r>
              <w:rPr>
                <w:rFonts w:ascii="黑体" w:eastAsia="黑体" w:hAnsi="黑体" w:hint="eastAsia"/>
                <w:sz w:val="21"/>
              </w:rPr>
              <w:t>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界符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int|float|void</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类型</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\=|\&lt;|\&gt;|(!\=)|(\&lt;\=)|(\&gt;\=)|(\=\=)|({PLUS}{PLUS})|({SUB}{SUB})</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双目运算符</w:t>
            </w:r>
          </w:p>
        </w:tc>
      </w:tr>
      <w:tr w:rsidR="0095254F" w:rsidTr="0095254F">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t>{char}|((_|{char})({char}|{digit}|_)*)</w:t>
            </w:r>
          </w:p>
        </w:tc>
        <w:tc>
          <w:tcPr>
            <w:tcW w:w="4261" w:type="dxa"/>
          </w:tcPr>
          <w:p w:rsidR="0095254F" w:rsidRDefault="0095254F" w:rsidP="0095254F">
            <w:pPr>
              <w:jc w:val="left"/>
              <w:rPr>
                <w:rFonts w:ascii="黑体" w:eastAsia="黑体" w:hAnsi="黑体" w:hint="eastAsia"/>
                <w:sz w:val="21"/>
              </w:rPr>
            </w:pPr>
            <w:r>
              <w:rPr>
                <w:rFonts w:ascii="黑体" w:eastAsia="黑体" w:hAnsi="黑体" w:hint="eastAsia"/>
                <w:sz w:val="21"/>
              </w:rPr>
              <w:t>常数</w:t>
            </w:r>
          </w:p>
        </w:tc>
      </w:tr>
      <w:tr w:rsidR="0095254F" w:rsidTr="00CC75E8">
        <w:tc>
          <w:tcPr>
            <w:tcW w:w="4261" w:type="dxa"/>
          </w:tcPr>
          <w:p w:rsidR="0095254F" w:rsidRPr="0095254F" w:rsidRDefault="0095254F" w:rsidP="0095254F">
            <w:pPr>
              <w:jc w:val="left"/>
              <w:rPr>
                <w:rFonts w:ascii="黑体" w:eastAsia="黑体" w:hAnsi="黑体"/>
                <w:sz w:val="21"/>
              </w:rPr>
            </w:pPr>
            <w:r w:rsidRPr="0095254F">
              <w:rPr>
                <w:rFonts w:ascii="黑体" w:eastAsia="黑体" w:hAnsi="黑体"/>
                <w:sz w:val="21"/>
              </w:rPr>
              <w:lastRenderedPageBreak/>
              <w:t>{IF}|{ELSE}|{FOR}|{INT}|{FLOAT}|{CHAR}|begin|end|break|return|</w:t>
            </w:r>
          </w:p>
        </w:tc>
        <w:tc>
          <w:tcPr>
            <w:tcW w:w="4261" w:type="dxa"/>
          </w:tcPr>
          <w:p w:rsidR="0095254F" w:rsidRDefault="00CC75E8" w:rsidP="0095254F">
            <w:pPr>
              <w:jc w:val="left"/>
              <w:rPr>
                <w:rFonts w:ascii="黑体" w:eastAsia="黑体" w:hAnsi="黑体" w:hint="eastAsia"/>
                <w:sz w:val="21"/>
              </w:rPr>
            </w:pPr>
            <w:r>
              <w:rPr>
                <w:rFonts w:ascii="黑体" w:eastAsia="黑体" w:hAnsi="黑体" w:hint="eastAsia"/>
                <w:sz w:val="21"/>
              </w:rPr>
              <w:t>关键字</w:t>
            </w:r>
          </w:p>
        </w:tc>
      </w:tr>
      <w:tr w:rsidR="00CC75E8" w:rsidTr="00CC75E8">
        <w:tc>
          <w:tcPr>
            <w:tcW w:w="4261" w:type="dxa"/>
          </w:tcPr>
          <w:p w:rsidR="00CC75E8" w:rsidRPr="0095254F" w:rsidRDefault="00CC75E8" w:rsidP="0095254F">
            <w:pPr>
              <w:jc w:val="left"/>
              <w:rPr>
                <w:rFonts w:ascii="黑体" w:eastAsia="黑体" w:hAnsi="黑体"/>
                <w:sz w:val="21"/>
              </w:rPr>
            </w:pPr>
            <w:r w:rsidRPr="00CC75E8">
              <w:rPr>
                <w:rFonts w:ascii="黑体" w:eastAsia="黑体" w:hAnsi="黑体"/>
                <w:sz w:val="21"/>
              </w:rPr>
              <w:t>("//".*)|("/*"(.|\n)*"*/")</w:t>
            </w:r>
          </w:p>
        </w:tc>
        <w:tc>
          <w:tcPr>
            <w:tcW w:w="4261" w:type="dxa"/>
          </w:tcPr>
          <w:p w:rsidR="00CC75E8" w:rsidRDefault="00CC75E8" w:rsidP="0095254F">
            <w:pPr>
              <w:jc w:val="left"/>
              <w:rPr>
                <w:rFonts w:ascii="黑体" w:eastAsia="黑体" w:hAnsi="黑体" w:hint="eastAsia"/>
                <w:sz w:val="21"/>
              </w:rPr>
            </w:pPr>
            <w:r>
              <w:rPr>
                <w:rFonts w:ascii="黑体" w:eastAsia="黑体" w:hAnsi="黑体" w:hint="eastAsia"/>
                <w:sz w:val="21"/>
              </w:rPr>
              <w:t>注释</w:t>
            </w:r>
          </w:p>
        </w:tc>
      </w:tr>
      <w:tr w:rsidR="00CC75E8" w:rsidTr="00CC75E8">
        <w:tc>
          <w:tcPr>
            <w:tcW w:w="4261" w:type="dxa"/>
          </w:tcPr>
          <w:p w:rsidR="00CC75E8" w:rsidRPr="00CC75E8" w:rsidRDefault="00CC75E8" w:rsidP="0095254F">
            <w:pPr>
              <w:jc w:val="left"/>
              <w:rPr>
                <w:rFonts w:ascii="黑体" w:eastAsia="黑体" w:hAnsi="黑体"/>
                <w:sz w:val="21"/>
              </w:rPr>
            </w:pPr>
            <w:r w:rsidRPr="00CC75E8">
              <w:rPr>
                <w:rFonts w:ascii="黑体" w:eastAsia="黑体" w:hAnsi="黑体"/>
                <w:sz w:val="21"/>
              </w:rPr>
              <w:t>{SR}|{SL}|{LR}|{LL}|{MR}|{ML}</w:t>
            </w:r>
          </w:p>
        </w:tc>
        <w:tc>
          <w:tcPr>
            <w:tcW w:w="4261" w:type="dxa"/>
          </w:tcPr>
          <w:p w:rsidR="00CC75E8" w:rsidRDefault="00CC75E8" w:rsidP="0095254F">
            <w:pPr>
              <w:jc w:val="left"/>
              <w:rPr>
                <w:rFonts w:ascii="黑体" w:eastAsia="黑体" w:hAnsi="黑体" w:hint="eastAsia"/>
                <w:sz w:val="21"/>
              </w:rPr>
            </w:pPr>
            <w:r>
              <w:rPr>
                <w:rFonts w:ascii="黑体" w:eastAsia="黑体" w:hAnsi="黑体" w:hint="eastAsia"/>
                <w:sz w:val="21"/>
              </w:rPr>
              <w:t>边界</w:t>
            </w:r>
          </w:p>
        </w:tc>
      </w:tr>
      <w:tr w:rsidR="00CC75E8" w:rsidTr="008426DF">
        <w:tc>
          <w:tcPr>
            <w:tcW w:w="4261" w:type="dxa"/>
            <w:tcBorders>
              <w:bottom w:val="single" w:sz="12" w:space="0" w:color="92D050"/>
            </w:tcBorders>
          </w:tcPr>
          <w:p w:rsidR="00CC75E8" w:rsidRPr="00CC75E8" w:rsidRDefault="00CC75E8" w:rsidP="0095254F">
            <w:pPr>
              <w:jc w:val="left"/>
              <w:rPr>
                <w:rFonts w:ascii="黑体" w:eastAsia="黑体" w:hAnsi="黑体"/>
                <w:sz w:val="21"/>
              </w:rPr>
            </w:pPr>
            <w:r w:rsidRPr="00CC75E8">
              <w:rPr>
                <w:rFonts w:ascii="黑体" w:eastAsia="黑体" w:hAnsi="黑体" w:hint="eastAsia"/>
                <w:sz w:val="21"/>
              </w:rPr>
              <w:t>[~]|[@]|[$][。]|[，]|[；]</w:t>
            </w:r>
          </w:p>
        </w:tc>
        <w:tc>
          <w:tcPr>
            <w:tcW w:w="4261" w:type="dxa"/>
            <w:tcBorders>
              <w:bottom w:val="single" w:sz="12" w:space="0" w:color="92D050"/>
            </w:tcBorders>
          </w:tcPr>
          <w:p w:rsidR="00CC75E8" w:rsidRDefault="00CC75E8" w:rsidP="0095254F">
            <w:pPr>
              <w:jc w:val="left"/>
              <w:rPr>
                <w:rFonts w:ascii="黑体" w:eastAsia="黑体" w:hAnsi="黑体" w:hint="eastAsia"/>
                <w:sz w:val="21"/>
              </w:rPr>
            </w:pPr>
            <w:r>
              <w:rPr>
                <w:rFonts w:ascii="黑体" w:eastAsia="黑体" w:hAnsi="黑体" w:hint="eastAsia"/>
                <w:sz w:val="21"/>
              </w:rPr>
              <w:t>错误符号</w:t>
            </w:r>
          </w:p>
        </w:tc>
      </w:tr>
    </w:tbl>
    <w:p w:rsidR="00553AC1" w:rsidRDefault="00553AC1" w:rsidP="00555713">
      <w:pPr>
        <w:pStyle w:val="af2"/>
      </w:pPr>
      <w:bookmarkStart w:id="10" w:name="_Toc472211345"/>
      <w:r w:rsidRPr="00553AC1">
        <w:rPr>
          <w:rFonts w:hint="eastAsia"/>
        </w:rPr>
        <w:t>2.</w:t>
      </w:r>
      <w:r>
        <w:rPr>
          <w:rFonts w:hint="eastAsia"/>
        </w:rPr>
        <w:t>2</w:t>
      </w:r>
      <w:r>
        <w:rPr>
          <w:rFonts w:hint="eastAsia"/>
        </w:rPr>
        <w:t>语</w:t>
      </w:r>
      <w:r w:rsidR="00B25BEC">
        <w:rPr>
          <w:rFonts w:hint="eastAsia"/>
        </w:rPr>
        <w:t>言</w:t>
      </w:r>
      <w:r>
        <w:rPr>
          <w:rFonts w:hint="eastAsia"/>
        </w:rPr>
        <w:t>文法描述</w:t>
      </w:r>
      <w:bookmarkEnd w:id="10"/>
    </w:p>
    <w:p w:rsidR="0033369C" w:rsidRDefault="0033369C" w:rsidP="0033369C">
      <w:r>
        <w:tab/>
      </w:r>
      <w:r>
        <w:rPr>
          <w:rFonts w:hint="eastAsia"/>
        </w:rPr>
        <w:t>语法分析借助语法分析器</w:t>
      </w:r>
      <w:r>
        <w:rPr>
          <w:rFonts w:hint="eastAsia"/>
        </w:rPr>
        <w:t>bison</w:t>
      </w:r>
      <w:r>
        <w:rPr>
          <w:rFonts w:hint="eastAsia"/>
        </w:rPr>
        <w:t>完成，采用自底向上的分析方法，书写文法的产生式，通过语法分析程序分析，产生式为：</w:t>
      </w:r>
    </w:p>
    <w:p w:rsidR="00AB4199" w:rsidRDefault="00AB4199" w:rsidP="0033369C">
      <w:pPr>
        <w:rPr>
          <w:rFonts w:hint="eastAsia"/>
        </w:rPr>
      </w:pPr>
    </w:p>
    <w:p w:rsidR="00444F69" w:rsidRDefault="004B00E7" w:rsidP="00444F69">
      <w:pPr>
        <w:jc w:val="center"/>
        <w:rPr>
          <w:rFonts w:ascii="黑体" w:eastAsia="黑体" w:hAnsi="黑体"/>
          <w:sz w:val="21"/>
        </w:rPr>
      </w:pPr>
      <w:r w:rsidRPr="008426DF">
        <w:rPr>
          <w:rFonts w:ascii="黑体" w:eastAsia="黑体" w:hAnsi="黑体" w:hint="eastAsia"/>
          <w:sz w:val="21"/>
        </w:rPr>
        <w:t>表</w:t>
      </w:r>
      <w:r>
        <w:rPr>
          <w:rFonts w:ascii="黑体" w:eastAsia="黑体" w:hAnsi="黑体" w:hint="eastAsia"/>
          <w:sz w:val="21"/>
        </w:rPr>
        <w:t>2.2</w:t>
      </w:r>
      <w:r>
        <w:rPr>
          <w:rFonts w:ascii="黑体" w:eastAsia="黑体" w:hAnsi="黑体"/>
          <w:sz w:val="21"/>
        </w:rPr>
        <w:t xml:space="preserve"> </w:t>
      </w:r>
      <w:r w:rsidR="00444F69">
        <w:rPr>
          <w:rFonts w:ascii="黑体" w:eastAsia="黑体" w:hAnsi="黑体" w:hint="eastAsia"/>
          <w:sz w:val="21"/>
        </w:rPr>
        <w:t>文法产生</w:t>
      </w:r>
      <w:r w:rsidR="00444F69" w:rsidRPr="008426DF">
        <w:rPr>
          <w:rFonts w:ascii="黑体" w:eastAsia="黑体" w:hAnsi="黑体" w:hint="eastAsia"/>
          <w:sz w:val="21"/>
        </w:rPr>
        <w:t>式</w:t>
      </w:r>
    </w:p>
    <w:tbl>
      <w:tblPr>
        <w:tblStyle w:val="af1"/>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6429"/>
      </w:tblGrid>
      <w:tr w:rsidR="00444F69" w:rsidTr="00444F69">
        <w:tc>
          <w:tcPr>
            <w:tcW w:w="2093" w:type="dxa"/>
            <w:tcBorders>
              <w:top w:val="single" w:sz="12" w:space="0" w:color="92D050"/>
              <w:bottom w:val="nil"/>
            </w:tcBorders>
          </w:tcPr>
          <w:p w:rsidR="00444F69" w:rsidRPr="008426DF" w:rsidRDefault="00444F69" w:rsidP="00285E95">
            <w:pPr>
              <w:jc w:val="center"/>
              <w:rPr>
                <w:rFonts w:ascii="黑体" w:eastAsia="黑体" w:hAnsi="黑体" w:hint="eastAsia"/>
                <w:sz w:val="21"/>
              </w:rPr>
            </w:pPr>
            <w:r>
              <w:rPr>
                <w:rFonts w:ascii="黑体" w:eastAsia="黑体" w:hAnsi="黑体" w:hint="eastAsia"/>
                <w:sz w:val="21"/>
              </w:rPr>
              <w:t>产生式左部</w:t>
            </w:r>
          </w:p>
        </w:tc>
        <w:tc>
          <w:tcPr>
            <w:tcW w:w="6429" w:type="dxa"/>
            <w:tcBorders>
              <w:top w:val="single" w:sz="12" w:space="0" w:color="92D050"/>
              <w:bottom w:val="nil"/>
            </w:tcBorders>
          </w:tcPr>
          <w:p w:rsidR="00444F69" w:rsidRPr="008426DF" w:rsidRDefault="00444F69" w:rsidP="00285E95">
            <w:pPr>
              <w:jc w:val="center"/>
              <w:rPr>
                <w:rFonts w:ascii="黑体" w:eastAsia="黑体" w:hAnsi="黑体" w:hint="eastAsia"/>
                <w:sz w:val="21"/>
              </w:rPr>
            </w:pPr>
            <w:r>
              <w:rPr>
                <w:rFonts w:ascii="黑体" w:eastAsia="黑体" w:hAnsi="黑体" w:hint="eastAsia"/>
                <w:sz w:val="21"/>
              </w:rPr>
              <w:t>产生式右部</w:t>
            </w:r>
          </w:p>
        </w:tc>
      </w:tr>
      <w:tr w:rsidR="00444F69" w:rsidTr="00444F69">
        <w:tc>
          <w:tcPr>
            <w:tcW w:w="2093" w:type="dxa"/>
            <w:tcBorders>
              <w:top w:val="single" w:sz="4" w:space="0" w:color="92D050"/>
            </w:tcBorders>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Program</w:t>
            </w:r>
          </w:p>
        </w:tc>
        <w:tc>
          <w:tcPr>
            <w:tcW w:w="6429" w:type="dxa"/>
            <w:tcBorders>
              <w:top w:val="single" w:sz="4" w:space="0" w:color="92D050"/>
            </w:tcBorders>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xtDefList</w:t>
            </w:r>
          </w:p>
        </w:tc>
      </w:tr>
      <w:tr w:rsidR="00444F69" w:rsidTr="00444F69">
        <w:tc>
          <w:tcPr>
            <w:tcW w:w="2093"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ExtDefList</w:t>
            </w:r>
          </w:p>
        </w:tc>
        <w:tc>
          <w:tcPr>
            <w:tcW w:w="6429"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ExtDef</w:t>
            </w:r>
            <w:r>
              <w:rPr>
                <w:rFonts w:ascii="黑体" w:eastAsia="黑体" w:hAnsi="黑体"/>
                <w:sz w:val="21"/>
              </w:rPr>
              <w:t>|</w:t>
            </w:r>
            <w:r w:rsidRPr="00444F69">
              <w:rPr>
                <w:rFonts w:ascii="黑体" w:eastAsia="黑体" w:hAnsi="黑体" w:hint="eastAsia"/>
                <w:sz w:val="21"/>
              </w:rPr>
              <w:t>ε</w:t>
            </w:r>
          </w:p>
        </w:tc>
      </w:tr>
      <w:tr w:rsidR="00444F69" w:rsidTr="00444F69">
        <w:tc>
          <w:tcPr>
            <w:tcW w:w="2093"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ExtDef</w:t>
            </w:r>
          </w:p>
        </w:tc>
        <w:tc>
          <w:tcPr>
            <w:tcW w:w="6429"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Specifier</w:t>
            </w:r>
            <w:r>
              <w:t xml:space="preserve"> </w:t>
            </w:r>
            <w:r w:rsidRPr="00444F69">
              <w:rPr>
                <w:rFonts w:ascii="黑体" w:eastAsia="黑体" w:hAnsi="黑体"/>
                <w:sz w:val="21"/>
              </w:rPr>
              <w:t>|Specifier SEMI</w:t>
            </w:r>
            <w:r>
              <w:t xml:space="preserve"> </w:t>
            </w:r>
            <w:r w:rsidRPr="00444F69">
              <w:rPr>
                <w:rFonts w:ascii="黑体" w:eastAsia="黑体" w:hAnsi="黑体"/>
                <w:sz w:val="21"/>
              </w:rPr>
              <w:t>|Specifier FunDec |error SEMI</w:t>
            </w:r>
          </w:p>
        </w:tc>
      </w:tr>
      <w:tr w:rsidR="00444F69" w:rsidTr="00444F69">
        <w:tc>
          <w:tcPr>
            <w:tcW w:w="2093"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ExtDecList</w:t>
            </w:r>
          </w:p>
        </w:tc>
        <w:tc>
          <w:tcPr>
            <w:tcW w:w="6429"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VarDec</w:t>
            </w:r>
            <w:r>
              <w:t xml:space="preserve"> </w:t>
            </w:r>
            <w:r w:rsidRPr="00444F69">
              <w:rPr>
                <w:rFonts w:ascii="黑体" w:eastAsia="黑体" w:hAnsi="黑体"/>
                <w:sz w:val="21"/>
              </w:rPr>
              <w:t>|VarDec</w:t>
            </w:r>
            <w:r>
              <w:t xml:space="preserve"> </w:t>
            </w:r>
            <w:r w:rsidRPr="00444F69">
              <w:rPr>
                <w:rFonts w:ascii="黑体" w:eastAsia="黑体" w:hAnsi="黑体"/>
                <w:sz w:val="21"/>
              </w:rPr>
              <w:t>|error SEMI</w:t>
            </w:r>
          </w:p>
        </w:tc>
      </w:tr>
      <w:tr w:rsidR="00444F69" w:rsidTr="00444F69">
        <w:tc>
          <w:tcPr>
            <w:tcW w:w="2093"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Specifier</w:t>
            </w:r>
          </w:p>
        </w:tc>
        <w:tc>
          <w:tcPr>
            <w:tcW w:w="6429"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TYPE</w:t>
            </w:r>
            <w:r>
              <w:t xml:space="preserve"> </w:t>
            </w:r>
            <w:r w:rsidRPr="00444F69">
              <w:rPr>
                <w:rFonts w:ascii="黑体" w:eastAsia="黑体" w:hAnsi="黑体"/>
                <w:sz w:val="21"/>
              </w:rPr>
              <w:t>|StructSpecifier</w:t>
            </w:r>
          </w:p>
        </w:tc>
      </w:tr>
      <w:tr w:rsidR="00444F69" w:rsidTr="00444F69">
        <w:tc>
          <w:tcPr>
            <w:tcW w:w="2093"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StructSpecifier</w:t>
            </w:r>
          </w:p>
        </w:tc>
        <w:tc>
          <w:tcPr>
            <w:tcW w:w="6429" w:type="dxa"/>
          </w:tcPr>
          <w:p w:rsidR="00444F69" w:rsidRPr="008426DF" w:rsidRDefault="00444F69" w:rsidP="00285E95">
            <w:pPr>
              <w:jc w:val="left"/>
              <w:rPr>
                <w:rFonts w:ascii="黑体" w:eastAsia="黑体" w:hAnsi="黑体" w:hint="eastAsia"/>
                <w:sz w:val="21"/>
              </w:rPr>
            </w:pPr>
            <w:r w:rsidRPr="00444F69">
              <w:rPr>
                <w:rFonts w:ascii="黑体" w:eastAsia="黑体" w:hAnsi="黑体"/>
                <w:sz w:val="21"/>
              </w:rPr>
              <w:t>STRUCT OptTag LC DefList RC</w:t>
            </w:r>
            <w:r>
              <w:t xml:space="preserve"> </w:t>
            </w:r>
            <w:r w:rsidRPr="00444F69">
              <w:rPr>
                <w:rFonts w:ascii="黑体" w:eastAsia="黑体" w:hAnsi="黑体"/>
                <w:sz w:val="21"/>
              </w:rPr>
              <w:t>|STRUCT Tag</w:t>
            </w:r>
          </w:p>
        </w:tc>
      </w:tr>
      <w:tr w:rsidR="00444F69" w:rsidTr="00444F69">
        <w:tc>
          <w:tcPr>
            <w:tcW w:w="2093" w:type="dxa"/>
          </w:tcPr>
          <w:p w:rsidR="00444F69" w:rsidRPr="008426DF" w:rsidRDefault="00444F69" w:rsidP="00285E95">
            <w:pPr>
              <w:jc w:val="left"/>
              <w:rPr>
                <w:rFonts w:ascii="黑体" w:eastAsia="黑体" w:hAnsi="黑体"/>
                <w:sz w:val="21"/>
              </w:rPr>
            </w:pPr>
            <w:r w:rsidRPr="00444F69">
              <w:rPr>
                <w:rFonts w:ascii="黑体" w:eastAsia="黑体" w:hAnsi="黑体"/>
                <w:sz w:val="21"/>
              </w:rPr>
              <w:t>OptTag</w:t>
            </w:r>
          </w:p>
        </w:tc>
        <w:tc>
          <w:tcPr>
            <w:tcW w:w="6429" w:type="dxa"/>
          </w:tcPr>
          <w:p w:rsidR="00444F69" w:rsidRDefault="00444F69" w:rsidP="00AB4199">
            <w:pPr>
              <w:jc w:val="left"/>
              <w:rPr>
                <w:rFonts w:ascii="黑体" w:eastAsia="黑体" w:hAnsi="黑体" w:hint="eastAsia"/>
                <w:sz w:val="21"/>
              </w:rPr>
            </w:pPr>
            <w:r w:rsidRPr="00444F69">
              <w:rPr>
                <w:rFonts w:ascii="黑体" w:eastAsia="黑体" w:hAnsi="黑体" w:hint="eastAsia"/>
                <w:sz w:val="21"/>
              </w:rPr>
              <w:t>ε</w:t>
            </w:r>
            <w:r w:rsidRPr="00444F69">
              <w:rPr>
                <w:rFonts w:ascii="黑体" w:eastAsia="黑体" w:hAnsi="黑体"/>
                <w:sz w:val="21"/>
              </w:rPr>
              <w:t>|</w:t>
            </w:r>
            <w:r w:rsidR="00AB4199">
              <w:rPr>
                <w:rFonts w:ascii="黑体" w:eastAsia="黑体" w:hAnsi="黑体"/>
                <w:sz w:val="21"/>
              </w:rPr>
              <w:t>ID</w:t>
            </w:r>
          </w:p>
        </w:tc>
      </w:tr>
      <w:tr w:rsidR="00444F69" w:rsidTr="00444F69">
        <w:tc>
          <w:tcPr>
            <w:tcW w:w="2093" w:type="dxa"/>
          </w:tcPr>
          <w:p w:rsidR="00444F69" w:rsidRPr="008426DF" w:rsidRDefault="00AB4199" w:rsidP="00285E95">
            <w:pPr>
              <w:jc w:val="left"/>
              <w:rPr>
                <w:rFonts w:ascii="黑体" w:eastAsia="黑体" w:hAnsi="黑体"/>
                <w:sz w:val="21"/>
              </w:rPr>
            </w:pPr>
            <w:r w:rsidRPr="00AB4199">
              <w:rPr>
                <w:rFonts w:ascii="黑体" w:eastAsia="黑体" w:hAnsi="黑体"/>
                <w:sz w:val="21"/>
              </w:rPr>
              <w:t>Tag</w:t>
            </w:r>
          </w:p>
        </w:tc>
        <w:tc>
          <w:tcPr>
            <w:tcW w:w="6429" w:type="dxa"/>
          </w:tcPr>
          <w:p w:rsidR="00444F69" w:rsidRDefault="00AB4199" w:rsidP="00285E95">
            <w:pPr>
              <w:jc w:val="left"/>
              <w:rPr>
                <w:rFonts w:ascii="黑体" w:eastAsia="黑体" w:hAnsi="黑体" w:hint="eastAsia"/>
                <w:sz w:val="21"/>
              </w:rPr>
            </w:pPr>
            <w:r>
              <w:rPr>
                <w:rFonts w:ascii="黑体" w:eastAsia="黑体" w:hAnsi="黑体" w:hint="eastAsia"/>
                <w:sz w:val="21"/>
              </w:rPr>
              <w:t>ID</w:t>
            </w:r>
          </w:p>
        </w:tc>
      </w:tr>
      <w:tr w:rsidR="00444F69" w:rsidTr="00444F69">
        <w:tc>
          <w:tcPr>
            <w:tcW w:w="2093" w:type="dxa"/>
          </w:tcPr>
          <w:p w:rsidR="00444F69" w:rsidRDefault="00AB4199" w:rsidP="00285E95">
            <w:pPr>
              <w:jc w:val="left"/>
              <w:rPr>
                <w:rFonts w:ascii="黑体" w:eastAsia="黑体" w:hAnsi="黑体" w:hint="eastAsia"/>
                <w:sz w:val="21"/>
              </w:rPr>
            </w:pPr>
            <w:r w:rsidRPr="00AB4199">
              <w:rPr>
                <w:rFonts w:ascii="黑体" w:eastAsia="黑体" w:hAnsi="黑体"/>
                <w:sz w:val="21"/>
              </w:rPr>
              <w:t>VarDec</w:t>
            </w:r>
          </w:p>
        </w:tc>
        <w:tc>
          <w:tcPr>
            <w:tcW w:w="6429" w:type="dxa"/>
          </w:tcPr>
          <w:p w:rsidR="00444F69" w:rsidRDefault="00AB4199" w:rsidP="00285E95">
            <w:pPr>
              <w:jc w:val="left"/>
              <w:rPr>
                <w:rFonts w:ascii="黑体" w:eastAsia="黑体" w:hAnsi="黑体" w:hint="eastAsia"/>
                <w:sz w:val="21"/>
              </w:rPr>
            </w:pPr>
            <w:r>
              <w:rPr>
                <w:rFonts w:ascii="黑体" w:eastAsia="黑体" w:hAnsi="黑体" w:hint="eastAsia"/>
                <w:sz w:val="21"/>
              </w:rPr>
              <w:t>ID</w:t>
            </w:r>
            <w:r>
              <w:t xml:space="preserve"> </w:t>
            </w:r>
            <w:r w:rsidRPr="00AB4199">
              <w:rPr>
                <w:rFonts w:ascii="黑体" w:eastAsia="黑体" w:hAnsi="黑体"/>
                <w:sz w:val="21"/>
              </w:rPr>
              <w:t>|VarDec LB INT RB</w:t>
            </w:r>
          </w:p>
        </w:tc>
      </w:tr>
      <w:tr w:rsidR="00444F69" w:rsidTr="00444F69">
        <w:tc>
          <w:tcPr>
            <w:tcW w:w="2093" w:type="dxa"/>
          </w:tcPr>
          <w:p w:rsidR="00444F69" w:rsidRPr="008426DF" w:rsidRDefault="00AB4199" w:rsidP="00285E95">
            <w:pPr>
              <w:jc w:val="left"/>
              <w:rPr>
                <w:rFonts w:ascii="黑体" w:eastAsia="黑体" w:hAnsi="黑体"/>
                <w:sz w:val="21"/>
              </w:rPr>
            </w:pPr>
            <w:r w:rsidRPr="00AB4199">
              <w:rPr>
                <w:rFonts w:ascii="黑体" w:eastAsia="黑体" w:hAnsi="黑体"/>
                <w:sz w:val="21"/>
              </w:rPr>
              <w:t>FunDec</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ID LP VarList RP</w:t>
            </w:r>
            <w:r>
              <w:t xml:space="preserve"> </w:t>
            </w:r>
            <w:r w:rsidRPr="00AB4199">
              <w:rPr>
                <w:rFonts w:ascii="黑体" w:eastAsia="黑体" w:hAnsi="黑体"/>
                <w:sz w:val="21"/>
              </w:rPr>
              <w:t>|ID LP RP</w:t>
            </w:r>
          </w:p>
        </w:tc>
      </w:tr>
      <w:tr w:rsidR="00444F69" w:rsidTr="00444F69">
        <w:tc>
          <w:tcPr>
            <w:tcW w:w="2093" w:type="dxa"/>
          </w:tcPr>
          <w:p w:rsidR="00444F69" w:rsidRPr="008426DF" w:rsidRDefault="00AB4199" w:rsidP="00285E95">
            <w:pPr>
              <w:jc w:val="left"/>
              <w:rPr>
                <w:rFonts w:ascii="黑体" w:eastAsia="黑体" w:hAnsi="黑体"/>
                <w:sz w:val="21"/>
              </w:rPr>
            </w:pPr>
            <w:r w:rsidRPr="00AB4199">
              <w:rPr>
                <w:rFonts w:ascii="黑体" w:eastAsia="黑体" w:hAnsi="黑体"/>
                <w:sz w:val="21"/>
              </w:rPr>
              <w:t>VarList</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ParamDec</w:t>
            </w:r>
            <w:r>
              <w:t xml:space="preserve"> </w:t>
            </w:r>
            <w:r w:rsidRPr="00AB4199">
              <w:rPr>
                <w:rFonts w:ascii="黑体" w:eastAsia="黑体" w:hAnsi="黑体"/>
                <w:sz w:val="21"/>
              </w:rPr>
              <w:t>|ParamDec</w:t>
            </w:r>
          </w:p>
        </w:tc>
      </w:tr>
      <w:tr w:rsidR="00444F69" w:rsidTr="00444F69">
        <w:tc>
          <w:tcPr>
            <w:tcW w:w="2093" w:type="dxa"/>
          </w:tcPr>
          <w:p w:rsidR="00444F69" w:rsidRPr="008426DF" w:rsidRDefault="00AB4199" w:rsidP="00285E95">
            <w:pPr>
              <w:jc w:val="left"/>
              <w:rPr>
                <w:rFonts w:ascii="黑体" w:eastAsia="黑体" w:hAnsi="黑体"/>
                <w:sz w:val="21"/>
              </w:rPr>
            </w:pPr>
            <w:r w:rsidRPr="00AB4199">
              <w:rPr>
                <w:rFonts w:ascii="黑体" w:eastAsia="黑体" w:hAnsi="黑体"/>
                <w:sz w:val="21"/>
              </w:rPr>
              <w:t>ParamDec</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Specifier VarDec</w:t>
            </w:r>
          </w:p>
        </w:tc>
      </w:tr>
      <w:tr w:rsidR="00444F69" w:rsidTr="00444F69">
        <w:tc>
          <w:tcPr>
            <w:tcW w:w="2093" w:type="dxa"/>
          </w:tcPr>
          <w:p w:rsidR="00444F69" w:rsidRPr="0095254F" w:rsidRDefault="00AB4199" w:rsidP="00285E95">
            <w:pPr>
              <w:jc w:val="left"/>
              <w:rPr>
                <w:rFonts w:ascii="黑体" w:eastAsia="黑体" w:hAnsi="黑体"/>
                <w:sz w:val="21"/>
              </w:rPr>
            </w:pPr>
            <w:r w:rsidRPr="00AB4199">
              <w:rPr>
                <w:rFonts w:ascii="黑体" w:eastAsia="黑体" w:hAnsi="黑体"/>
                <w:sz w:val="21"/>
              </w:rPr>
              <w:t>CompSt</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LC DefList StmtList RC</w:t>
            </w:r>
            <w:r>
              <w:t xml:space="preserve"> </w:t>
            </w:r>
            <w:r w:rsidRPr="00AB4199">
              <w:rPr>
                <w:rFonts w:ascii="黑体" w:eastAsia="黑体" w:hAnsi="黑体"/>
                <w:sz w:val="21"/>
              </w:rPr>
              <w:t>|error RC</w:t>
            </w:r>
          </w:p>
        </w:tc>
      </w:tr>
      <w:tr w:rsidR="00444F69" w:rsidTr="00444F69">
        <w:tc>
          <w:tcPr>
            <w:tcW w:w="2093" w:type="dxa"/>
          </w:tcPr>
          <w:p w:rsidR="00444F69" w:rsidRPr="0095254F" w:rsidRDefault="00AB4199" w:rsidP="00285E95">
            <w:pPr>
              <w:jc w:val="left"/>
              <w:rPr>
                <w:rFonts w:ascii="黑体" w:eastAsia="黑体" w:hAnsi="黑体"/>
                <w:sz w:val="21"/>
              </w:rPr>
            </w:pPr>
            <w:r w:rsidRPr="00AB4199">
              <w:rPr>
                <w:rFonts w:ascii="黑体" w:eastAsia="黑体" w:hAnsi="黑体"/>
                <w:sz w:val="21"/>
              </w:rPr>
              <w:t>StmtList</w:t>
            </w:r>
          </w:p>
        </w:tc>
        <w:tc>
          <w:tcPr>
            <w:tcW w:w="6429" w:type="dxa"/>
          </w:tcPr>
          <w:p w:rsidR="00444F69" w:rsidRDefault="00AB4199" w:rsidP="00285E95">
            <w:pPr>
              <w:jc w:val="left"/>
              <w:rPr>
                <w:rFonts w:ascii="黑体" w:eastAsia="黑体" w:hAnsi="黑体" w:hint="eastAsia"/>
                <w:sz w:val="21"/>
              </w:rPr>
            </w:pPr>
            <w:r w:rsidRPr="00444F69">
              <w:rPr>
                <w:rFonts w:ascii="黑体" w:eastAsia="黑体" w:hAnsi="黑体" w:hint="eastAsia"/>
                <w:sz w:val="21"/>
              </w:rPr>
              <w:t>ε</w:t>
            </w:r>
            <w:r w:rsidRPr="00AB4199">
              <w:rPr>
                <w:rFonts w:ascii="黑体" w:eastAsia="黑体" w:hAnsi="黑体"/>
                <w:sz w:val="21"/>
              </w:rPr>
              <w:t>|Stmt StmtList</w:t>
            </w:r>
          </w:p>
        </w:tc>
      </w:tr>
      <w:tr w:rsidR="00444F69" w:rsidTr="00444F69">
        <w:tc>
          <w:tcPr>
            <w:tcW w:w="2093" w:type="dxa"/>
          </w:tcPr>
          <w:p w:rsidR="00444F69" w:rsidRDefault="00AB4199" w:rsidP="00285E95">
            <w:pPr>
              <w:jc w:val="left"/>
              <w:rPr>
                <w:rFonts w:ascii="黑体" w:eastAsia="黑体" w:hAnsi="黑体" w:hint="eastAsia"/>
                <w:sz w:val="21"/>
              </w:rPr>
            </w:pPr>
            <w:r w:rsidRPr="00AB4199">
              <w:rPr>
                <w:rFonts w:ascii="黑体" w:eastAsia="黑体" w:hAnsi="黑体"/>
                <w:sz w:val="21"/>
              </w:rPr>
              <w:t>Stmt</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Exp SEMI</w:t>
            </w:r>
            <w:r>
              <w:t xml:space="preserve"> </w:t>
            </w:r>
            <w:r w:rsidRPr="00AB4199">
              <w:rPr>
                <w:rFonts w:ascii="黑体" w:eastAsia="黑体" w:hAnsi="黑体"/>
                <w:sz w:val="21"/>
              </w:rPr>
              <w:t>|CompSt</w:t>
            </w:r>
            <w:r>
              <w:t xml:space="preserve"> </w:t>
            </w:r>
            <w:r w:rsidRPr="00AB4199">
              <w:rPr>
                <w:rFonts w:ascii="黑体" w:eastAsia="黑体" w:hAnsi="黑体"/>
                <w:sz w:val="21"/>
              </w:rPr>
              <w:t>|RETURN Exp SEMI</w:t>
            </w:r>
            <w:r>
              <w:t xml:space="preserve"> </w:t>
            </w:r>
            <w:r w:rsidRPr="00AB4199">
              <w:rPr>
                <w:rFonts w:ascii="黑体" w:eastAsia="黑体" w:hAnsi="黑体"/>
                <w:sz w:val="21"/>
              </w:rPr>
              <w:t>|IF LP Exp RP Stmt</w:t>
            </w:r>
            <w:r>
              <w:t xml:space="preserve"> </w:t>
            </w:r>
            <w:r w:rsidRPr="00AB4199">
              <w:rPr>
                <w:rFonts w:ascii="黑体" w:eastAsia="黑体" w:hAnsi="黑体"/>
                <w:sz w:val="21"/>
              </w:rPr>
              <w:t>|IF LP Exp RP Stmt ELSE Stmt</w:t>
            </w:r>
            <w:r>
              <w:t xml:space="preserve"> </w:t>
            </w:r>
            <w:r w:rsidRPr="00AB4199">
              <w:rPr>
                <w:rFonts w:ascii="黑体" w:eastAsia="黑体" w:hAnsi="黑体"/>
                <w:sz w:val="21"/>
              </w:rPr>
              <w:t>|WHILE LP Exp RP Stmt</w:t>
            </w:r>
            <w:r>
              <w:t xml:space="preserve"> </w:t>
            </w:r>
            <w:r w:rsidRPr="00AB4199">
              <w:rPr>
                <w:rFonts w:ascii="黑体" w:eastAsia="黑体" w:hAnsi="黑体"/>
                <w:sz w:val="21"/>
              </w:rPr>
              <w:t>|error SEMI</w:t>
            </w:r>
          </w:p>
        </w:tc>
      </w:tr>
      <w:tr w:rsidR="00444F69" w:rsidTr="00444F69">
        <w:tc>
          <w:tcPr>
            <w:tcW w:w="2093" w:type="dxa"/>
          </w:tcPr>
          <w:p w:rsidR="00444F69" w:rsidRPr="0095254F" w:rsidRDefault="00AB4199" w:rsidP="00285E95">
            <w:pPr>
              <w:jc w:val="left"/>
              <w:rPr>
                <w:rFonts w:ascii="黑体" w:eastAsia="黑体" w:hAnsi="黑体"/>
                <w:sz w:val="21"/>
              </w:rPr>
            </w:pPr>
            <w:r w:rsidRPr="00AB4199">
              <w:rPr>
                <w:rFonts w:ascii="黑体" w:eastAsia="黑体" w:hAnsi="黑体"/>
                <w:sz w:val="21"/>
              </w:rPr>
              <w:t>DefList</w:t>
            </w:r>
          </w:p>
        </w:tc>
        <w:tc>
          <w:tcPr>
            <w:tcW w:w="6429" w:type="dxa"/>
          </w:tcPr>
          <w:p w:rsidR="00444F69" w:rsidRDefault="00AB4199" w:rsidP="00285E95">
            <w:pPr>
              <w:jc w:val="left"/>
              <w:rPr>
                <w:rFonts w:ascii="黑体" w:eastAsia="黑体" w:hAnsi="黑体" w:hint="eastAsia"/>
                <w:sz w:val="21"/>
              </w:rPr>
            </w:pPr>
            <w:r w:rsidRPr="00444F69">
              <w:rPr>
                <w:rFonts w:ascii="黑体" w:eastAsia="黑体" w:hAnsi="黑体" w:hint="eastAsia"/>
                <w:sz w:val="21"/>
              </w:rPr>
              <w:t>ε</w:t>
            </w:r>
            <w:r w:rsidRPr="00AB4199">
              <w:rPr>
                <w:rFonts w:ascii="黑体" w:eastAsia="黑体" w:hAnsi="黑体"/>
                <w:sz w:val="21"/>
              </w:rPr>
              <w:t>|Def DefList</w:t>
            </w:r>
          </w:p>
        </w:tc>
      </w:tr>
      <w:tr w:rsidR="00444F69" w:rsidTr="00444F69">
        <w:tc>
          <w:tcPr>
            <w:tcW w:w="2093" w:type="dxa"/>
          </w:tcPr>
          <w:p w:rsidR="00444F69" w:rsidRPr="0095254F" w:rsidRDefault="00AB4199" w:rsidP="00285E95">
            <w:pPr>
              <w:jc w:val="left"/>
              <w:rPr>
                <w:rFonts w:ascii="黑体" w:eastAsia="黑体" w:hAnsi="黑体"/>
                <w:sz w:val="21"/>
              </w:rPr>
            </w:pPr>
            <w:r w:rsidRPr="00AB4199">
              <w:rPr>
                <w:rFonts w:ascii="黑体" w:eastAsia="黑体" w:hAnsi="黑体"/>
                <w:sz w:val="21"/>
              </w:rPr>
              <w:t>Def</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Specifier DecList SEMI</w:t>
            </w:r>
            <w:r>
              <w:t xml:space="preserve"> </w:t>
            </w:r>
            <w:r w:rsidRPr="00AB4199">
              <w:rPr>
                <w:rFonts w:ascii="黑体" w:eastAsia="黑体" w:hAnsi="黑体"/>
                <w:sz w:val="21"/>
              </w:rPr>
              <w:t>|Specifier SEMI</w:t>
            </w:r>
          </w:p>
        </w:tc>
      </w:tr>
      <w:tr w:rsidR="00444F69" w:rsidTr="00444F69">
        <w:tc>
          <w:tcPr>
            <w:tcW w:w="2093" w:type="dxa"/>
          </w:tcPr>
          <w:p w:rsidR="00444F69" w:rsidRDefault="00AB4199" w:rsidP="00285E95">
            <w:pPr>
              <w:jc w:val="left"/>
              <w:rPr>
                <w:rFonts w:ascii="黑体" w:eastAsia="黑体" w:hAnsi="黑体" w:hint="eastAsia"/>
                <w:sz w:val="21"/>
              </w:rPr>
            </w:pPr>
            <w:r w:rsidRPr="00AB4199">
              <w:rPr>
                <w:rFonts w:ascii="黑体" w:eastAsia="黑体" w:hAnsi="黑体"/>
                <w:sz w:val="21"/>
              </w:rPr>
              <w:t>DecList</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Dec</w:t>
            </w:r>
            <w:r>
              <w:t xml:space="preserve"> </w:t>
            </w:r>
            <w:r w:rsidRPr="00AB4199">
              <w:rPr>
                <w:rFonts w:ascii="黑体" w:eastAsia="黑体" w:hAnsi="黑体"/>
                <w:sz w:val="21"/>
              </w:rPr>
              <w:t>|Dec COMMA DecList</w:t>
            </w:r>
          </w:p>
        </w:tc>
      </w:tr>
      <w:tr w:rsidR="00444F69" w:rsidTr="00444F69">
        <w:tc>
          <w:tcPr>
            <w:tcW w:w="2093" w:type="dxa"/>
          </w:tcPr>
          <w:p w:rsidR="00444F69" w:rsidRDefault="00AB4199" w:rsidP="00285E95">
            <w:pPr>
              <w:jc w:val="left"/>
              <w:rPr>
                <w:rFonts w:ascii="黑体" w:eastAsia="黑体" w:hAnsi="黑体" w:hint="eastAsia"/>
                <w:sz w:val="21"/>
              </w:rPr>
            </w:pPr>
            <w:r w:rsidRPr="00AB4199">
              <w:rPr>
                <w:rFonts w:ascii="黑体" w:eastAsia="黑体" w:hAnsi="黑体"/>
                <w:sz w:val="21"/>
              </w:rPr>
              <w:t>Dec</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VarDec</w:t>
            </w:r>
            <w:r>
              <w:t xml:space="preserve"> </w:t>
            </w:r>
            <w:r w:rsidRPr="00AB4199">
              <w:rPr>
                <w:rFonts w:ascii="黑体" w:eastAsia="黑体" w:hAnsi="黑体"/>
                <w:sz w:val="21"/>
              </w:rPr>
              <w:t>|VarDec ASSIGN Exp</w:t>
            </w:r>
            <w:r>
              <w:t xml:space="preserve"> </w:t>
            </w:r>
            <w:r w:rsidRPr="00AB4199">
              <w:rPr>
                <w:rFonts w:ascii="黑体" w:eastAsia="黑体" w:hAnsi="黑体"/>
                <w:sz w:val="21"/>
              </w:rPr>
              <w:t>|error SEMI</w:t>
            </w:r>
            <w:r>
              <w:t xml:space="preserve"> </w:t>
            </w:r>
          </w:p>
        </w:tc>
      </w:tr>
      <w:tr w:rsidR="00444F69" w:rsidTr="00444F69">
        <w:tc>
          <w:tcPr>
            <w:tcW w:w="2093" w:type="dxa"/>
          </w:tcPr>
          <w:p w:rsidR="00444F69" w:rsidRPr="0095254F" w:rsidRDefault="00AB4199" w:rsidP="00285E95">
            <w:pPr>
              <w:jc w:val="left"/>
              <w:rPr>
                <w:rFonts w:ascii="黑体" w:eastAsia="黑体" w:hAnsi="黑体"/>
                <w:sz w:val="21"/>
              </w:rPr>
            </w:pPr>
            <w:r w:rsidRPr="00AB4199">
              <w:rPr>
                <w:rFonts w:ascii="黑体" w:eastAsia="黑体" w:hAnsi="黑体"/>
                <w:sz w:val="21"/>
              </w:rPr>
              <w:t>Exp</w:t>
            </w:r>
          </w:p>
        </w:tc>
        <w:tc>
          <w:tcPr>
            <w:tcW w:w="6429" w:type="dxa"/>
          </w:tcPr>
          <w:p w:rsidR="00444F69" w:rsidRDefault="00AB4199" w:rsidP="00285E95">
            <w:pPr>
              <w:jc w:val="left"/>
              <w:rPr>
                <w:rFonts w:ascii="黑体" w:eastAsia="黑体" w:hAnsi="黑体" w:hint="eastAsia"/>
                <w:sz w:val="21"/>
              </w:rPr>
            </w:pPr>
            <w:r w:rsidRPr="00AB4199">
              <w:rPr>
                <w:rFonts w:ascii="黑体" w:eastAsia="黑体" w:hAnsi="黑体"/>
                <w:sz w:val="21"/>
              </w:rPr>
              <w:t>Exp ASSIGN Exp</w:t>
            </w:r>
            <w:r>
              <w:t xml:space="preserve"> </w:t>
            </w:r>
            <w:r w:rsidRPr="00AB4199">
              <w:rPr>
                <w:rFonts w:ascii="黑体" w:eastAsia="黑体" w:hAnsi="黑体"/>
                <w:sz w:val="21"/>
              </w:rPr>
              <w:t>|Exp AND Exp</w:t>
            </w:r>
            <w:r>
              <w:t xml:space="preserve"> </w:t>
            </w:r>
            <w:r w:rsidRPr="00AB4199">
              <w:rPr>
                <w:rFonts w:ascii="黑体" w:eastAsia="黑体" w:hAnsi="黑体"/>
                <w:sz w:val="21"/>
              </w:rPr>
              <w:t>|Exp OR Exp</w:t>
            </w:r>
            <w:r>
              <w:t xml:space="preserve"> </w:t>
            </w:r>
            <w:r w:rsidRPr="00AB4199">
              <w:rPr>
                <w:rFonts w:ascii="黑体" w:eastAsia="黑体" w:hAnsi="黑体"/>
                <w:sz w:val="21"/>
              </w:rPr>
              <w:t>|Exp RELOP Exp</w:t>
            </w:r>
            <w:r>
              <w:t xml:space="preserve"> </w:t>
            </w:r>
            <w:r w:rsidRPr="00AB4199">
              <w:rPr>
                <w:rFonts w:ascii="黑体" w:eastAsia="黑体" w:hAnsi="黑体"/>
                <w:sz w:val="21"/>
              </w:rPr>
              <w:t>|Exp PLUS Exp</w:t>
            </w:r>
            <w:r>
              <w:t xml:space="preserve"> </w:t>
            </w:r>
            <w:r w:rsidRPr="00AB4199">
              <w:rPr>
                <w:rFonts w:ascii="黑体" w:eastAsia="黑体" w:hAnsi="黑体"/>
                <w:sz w:val="21"/>
              </w:rPr>
              <w:t>|Exp SUB Exp</w:t>
            </w:r>
            <w:r>
              <w:t xml:space="preserve"> </w:t>
            </w:r>
            <w:r w:rsidRPr="00AB4199">
              <w:rPr>
                <w:rFonts w:ascii="黑体" w:eastAsia="黑体" w:hAnsi="黑体"/>
                <w:sz w:val="21"/>
              </w:rPr>
              <w:t>|Exp MUL Exp</w:t>
            </w:r>
            <w:r>
              <w:t xml:space="preserve"> </w:t>
            </w:r>
            <w:r w:rsidRPr="00AB4199">
              <w:rPr>
                <w:rFonts w:ascii="黑体" w:eastAsia="黑体" w:hAnsi="黑体"/>
                <w:sz w:val="21"/>
              </w:rPr>
              <w:t>|Exp DIV Exp</w:t>
            </w:r>
            <w:r>
              <w:t xml:space="preserve"> </w:t>
            </w:r>
            <w:r w:rsidRPr="00AB4199">
              <w:rPr>
                <w:rFonts w:ascii="黑体" w:eastAsia="黑体" w:hAnsi="黑体"/>
                <w:sz w:val="21"/>
              </w:rPr>
              <w:t>|LP Exp RP</w:t>
            </w:r>
            <w:r>
              <w:t xml:space="preserve"> </w:t>
            </w:r>
            <w:r w:rsidRPr="00AB4199">
              <w:rPr>
                <w:rFonts w:ascii="黑体" w:eastAsia="黑体" w:hAnsi="黑体"/>
                <w:sz w:val="21"/>
              </w:rPr>
              <w:t>|SUB Exp</w:t>
            </w:r>
            <w:r>
              <w:t xml:space="preserve"> </w:t>
            </w:r>
            <w:r w:rsidRPr="00AB4199">
              <w:rPr>
                <w:rFonts w:ascii="黑体" w:eastAsia="黑体" w:hAnsi="黑体"/>
                <w:sz w:val="21"/>
              </w:rPr>
              <w:t>|NOT Exp</w:t>
            </w:r>
            <w:r>
              <w:t xml:space="preserve"> </w:t>
            </w:r>
            <w:r w:rsidRPr="00AB4199">
              <w:rPr>
                <w:rFonts w:ascii="黑体" w:eastAsia="黑体" w:hAnsi="黑体"/>
                <w:sz w:val="21"/>
              </w:rPr>
              <w:t>|ID LP Args RP</w:t>
            </w:r>
            <w:r>
              <w:t xml:space="preserve"> </w:t>
            </w:r>
            <w:r w:rsidRPr="00AB4199">
              <w:rPr>
                <w:rFonts w:ascii="黑体" w:eastAsia="黑体" w:hAnsi="黑体"/>
                <w:sz w:val="21"/>
              </w:rPr>
              <w:t>|ID LP RP</w:t>
            </w:r>
            <w:r>
              <w:t xml:space="preserve"> </w:t>
            </w:r>
            <w:r w:rsidRPr="00AB4199">
              <w:rPr>
                <w:rFonts w:ascii="黑体" w:eastAsia="黑体" w:hAnsi="黑体"/>
                <w:sz w:val="21"/>
              </w:rPr>
              <w:t>|Exp LB Exp RB</w:t>
            </w:r>
            <w:r>
              <w:t xml:space="preserve"> </w:t>
            </w:r>
            <w:r w:rsidRPr="00AB4199">
              <w:rPr>
                <w:rFonts w:ascii="黑体" w:eastAsia="黑体" w:hAnsi="黑体"/>
                <w:sz w:val="21"/>
              </w:rPr>
              <w:t>|Exp DOT ID</w:t>
            </w:r>
            <w:r>
              <w:t xml:space="preserve"> </w:t>
            </w:r>
            <w:r w:rsidRPr="00AB4199">
              <w:rPr>
                <w:rFonts w:ascii="黑体" w:eastAsia="黑体" w:hAnsi="黑体"/>
                <w:sz w:val="21"/>
              </w:rPr>
              <w:t>|ID</w:t>
            </w:r>
            <w:r>
              <w:t xml:space="preserve"> </w:t>
            </w:r>
            <w:r w:rsidRPr="00AB4199">
              <w:rPr>
                <w:rFonts w:ascii="黑体" w:eastAsia="黑体" w:hAnsi="黑体"/>
                <w:sz w:val="21"/>
              </w:rPr>
              <w:t>|INT</w:t>
            </w:r>
            <w:r>
              <w:t xml:space="preserve"> </w:t>
            </w:r>
            <w:r w:rsidRPr="00AB4199">
              <w:rPr>
                <w:rFonts w:ascii="黑体" w:eastAsia="黑体" w:hAnsi="黑体"/>
                <w:sz w:val="21"/>
              </w:rPr>
              <w:t>|FLOAT</w:t>
            </w:r>
          </w:p>
        </w:tc>
      </w:tr>
      <w:tr w:rsidR="00444F69" w:rsidTr="00AB4199">
        <w:tc>
          <w:tcPr>
            <w:tcW w:w="2093" w:type="dxa"/>
            <w:tcBorders>
              <w:bottom w:val="single" w:sz="12" w:space="0" w:color="92D050"/>
            </w:tcBorders>
          </w:tcPr>
          <w:p w:rsidR="00444F69" w:rsidRPr="0095254F" w:rsidRDefault="00AB4199" w:rsidP="00285E95">
            <w:pPr>
              <w:jc w:val="left"/>
              <w:rPr>
                <w:rFonts w:ascii="黑体" w:eastAsia="黑体" w:hAnsi="黑体"/>
                <w:sz w:val="21"/>
              </w:rPr>
            </w:pPr>
            <w:r w:rsidRPr="00AB4199">
              <w:rPr>
                <w:rFonts w:ascii="黑体" w:eastAsia="黑体" w:hAnsi="黑体"/>
                <w:sz w:val="21"/>
              </w:rPr>
              <w:t>Args</w:t>
            </w:r>
          </w:p>
        </w:tc>
        <w:tc>
          <w:tcPr>
            <w:tcW w:w="6429" w:type="dxa"/>
            <w:tcBorders>
              <w:bottom w:val="single" w:sz="12" w:space="0" w:color="92D050"/>
            </w:tcBorders>
          </w:tcPr>
          <w:p w:rsidR="00444F69" w:rsidRDefault="00AB4199" w:rsidP="00285E95">
            <w:pPr>
              <w:jc w:val="left"/>
              <w:rPr>
                <w:rFonts w:ascii="黑体" w:eastAsia="黑体" w:hAnsi="黑体" w:hint="eastAsia"/>
                <w:sz w:val="21"/>
              </w:rPr>
            </w:pPr>
            <w:r w:rsidRPr="00AB4199">
              <w:rPr>
                <w:rFonts w:ascii="黑体" w:eastAsia="黑体" w:hAnsi="黑体"/>
                <w:sz w:val="21"/>
              </w:rPr>
              <w:t>Exp</w:t>
            </w:r>
            <w:r>
              <w:t xml:space="preserve"> </w:t>
            </w:r>
            <w:r w:rsidRPr="00AB4199">
              <w:rPr>
                <w:rFonts w:ascii="黑体" w:eastAsia="黑体" w:hAnsi="黑体"/>
                <w:sz w:val="21"/>
              </w:rPr>
              <w:t>|Exp</w:t>
            </w:r>
          </w:p>
        </w:tc>
      </w:tr>
    </w:tbl>
    <w:p w:rsidR="00AB4199" w:rsidRDefault="00AB4199" w:rsidP="00AB4199"/>
    <w:p w:rsidR="00AB4199" w:rsidRDefault="00AB4199" w:rsidP="00AB4199">
      <w:pPr>
        <w:rPr>
          <w:rFonts w:hint="eastAsia"/>
        </w:rPr>
      </w:pPr>
      <w:r>
        <w:rPr>
          <w:rFonts w:hint="eastAsia"/>
        </w:rPr>
        <w:t>上表即</w:t>
      </w:r>
      <w:r>
        <w:rPr>
          <w:rFonts w:hint="eastAsia"/>
        </w:rPr>
        <w:t>c</w:t>
      </w:r>
      <w:r>
        <w:t>—</w:t>
      </w:r>
      <w:r>
        <w:rPr>
          <w:rFonts w:hint="eastAsia"/>
        </w:rPr>
        <w:t>的文法产生式，借助</w:t>
      </w:r>
      <w:r>
        <w:rPr>
          <w:rFonts w:hint="eastAsia"/>
        </w:rPr>
        <w:t>bison</w:t>
      </w:r>
      <w:r>
        <w:rPr>
          <w:rFonts w:hint="eastAsia"/>
        </w:rPr>
        <w:t>，实现语法分析器。</w:t>
      </w:r>
    </w:p>
    <w:p w:rsidR="00553AC1" w:rsidRDefault="00553AC1" w:rsidP="00555713">
      <w:pPr>
        <w:pStyle w:val="af2"/>
      </w:pPr>
      <w:bookmarkStart w:id="11" w:name="_Toc472211346"/>
      <w:r w:rsidRPr="00553AC1">
        <w:rPr>
          <w:rFonts w:hint="eastAsia"/>
        </w:rPr>
        <w:t>2.</w:t>
      </w:r>
      <w:r>
        <w:rPr>
          <w:rFonts w:hint="eastAsia"/>
        </w:rPr>
        <w:t xml:space="preserve">3 </w:t>
      </w:r>
      <w:r w:rsidR="00D20DBA">
        <w:rPr>
          <w:rFonts w:hint="eastAsia"/>
        </w:rPr>
        <w:t>词法分析器的设计</w:t>
      </w:r>
      <w:bookmarkEnd w:id="11"/>
    </w:p>
    <w:p w:rsidR="007B36E4" w:rsidRDefault="00AB4199" w:rsidP="00AB4199">
      <w:r>
        <w:tab/>
      </w:r>
      <w:r w:rsidR="004C59C2">
        <w:rPr>
          <w:rFonts w:hint="eastAsia"/>
        </w:rPr>
        <w:t>借助词法分析工具</w:t>
      </w:r>
      <w:r w:rsidR="004C59C2">
        <w:rPr>
          <w:rFonts w:hint="eastAsia"/>
        </w:rPr>
        <w:t>flex</w:t>
      </w:r>
      <w:r w:rsidR="004C59C2">
        <w:rPr>
          <w:rFonts w:hint="eastAsia"/>
        </w:rPr>
        <w:t>，创建</w:t>
      </w:r>
      <w:r w:rsidR="004C59C2">
        <w:rPr>
          <w:rFonts w:hint="eastAsia"/>
        </w:rPr>
        <w:t>lexical.l</w:t>
      </w:r>
      <w:r w:rsidR="004C59C2">
        <w:rPr>
          <w:rFonts w:hint="eastAsia"/>
        </w:rPr>
        <w:t>文件，写入正则表达式，经过</w:t>
      </w:r>
      <w:r w:rsidR="004C59C2">
        <w:rPr>
          <w:rFonts w:hint="eastAsia"/>
        </w:rPr>
        <w:t>flex</w:t>
      </w:r>
      <w:r w:rsidR="004C59C2">
        <w:rPr>
          <w:rFonts w:hint="eastAsia"/>
        </w:rPr>
        <w:t>的编译，生成</w:t>
      </w:r>
      <w:r w:rsidR="004C59C2">
        <w:rPr>
          <w:rFonts w:hint="eastAsia"/>
        </w:rPr>
        <w:t>lex</w:t>
      </w:r>
      <w:r w:rsidR="004C59C2">
        <w:t>.yy.c</w:t>
      </w:r>
      <w:r w:rsidR="004C59C2">
        <w:rPr>
          <w:rFonts w:hint="eastAsia"/>
        </w:rPr>
        <w:t>文件，再经过编译，即可生成此法分析器可执行程序。</w:t>
      </w:r>
    </w:p>
    <w:p w:rsidR="007B36E4" w:rsidRDefault="007B36E4" w:rsidP="00AB4199">
      <w:r>
        <w:rPr>
          <w:rFonts w:hint="eastAsia"/>
          <w:noProof/>
        </w:rPr>
        <w:lastRenderedPageBreak/>
        <mc:AlternateContent>
          <mc:Choice Requires="wpc">
            <w:drawing>
              <wp:inline distT="0" distB="0" distL="0" distR="0">
                <wp:extent cx="5274310" cy="65405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文本框 2"/>
                        <wps:cNvSpPr txBox="1"/>
                        <wps:spPr>
                          <a:xfrm>
                            <a:off x="2019300" y="171450"/>
                            <a:ext cx="952500" cy="374650"/>
                          </a:xfrm>
                          <a:prstGeom prst="rect">
                            <a:avLst/>
                          </a:prstGeom>
                          <a:solidFill>
                            <a:schemeClr val="lt1"/>
                          </a:solidFill>
                          <a:ln w="6350">
                            <a:solidFill>
                              <a:prstClr val="black"/>
                            </a:solidFill>
                          </a:ln>
                        </wps:spPr>
                        <wps:txbx>
                          <w:txbxContent>
                            <w:p w:rsidR="007A434C" w:rsidRDefault="007A434C">
                              <w:r>
                                <w:rPr>
                                  <w:rFonts w:hint="eastAsia"/>
                                </w:rPr>
                                <w:t>词法分析器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直接箭头连接符 4"/>
                        <wps:cNvCnPr/>
                        <wps:spPr>
                          <a:xfrm>
                            <a:off x="1397000" y="406400"/>
                            <a:ext cx="622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文本框 5"/>
                        <wps:cNvSpPr txBox="1"/>
                        <wps:spPr>
                          <a:xfrm>
                            <a:off x="361950" y="241300"/>
                            <a:ext cx="1035050" cy="304800"/>
                          </a:xfrm>
                          <a:prstGeom prst="rect">
                            <a:avLst/>
                          </a:prstGeom>
                          <a:solidFill>
                            <a:schemeClr val="lt1"/>
                          </a:solidFill>
                          <a:ln w="6350">
                            <a:solidFill>
                              <a:prstClr val="black"/>
                            </a:solidFill>
                          </a:ln>
                        </wps:spPr>
                        <wps:txbx>
                          <w:txbxContent>
                            <w:p w:rsidR="007A434C" w:rsidRDefault="007A434C">
                              <w:pPr>
                                <w:rPr>
                                  <w:rFonts w:hint="eastAsia"/>
                                </w:rPr>
                              </w:pPr>
                              <w:r>
                                <w:t>C- -</w:t>
                              </w:r>
                              <w:r>
                                <w:t>源程序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3594100" y="241300"/>
                            <a:ext cx="1085850" cy="260350"/>
                          </a:xfrm>
                          <a:prstGeom prst="rect">
                            <a:avLst/>
                          </a:prstGeom>
                          <a:solidFill>
                            <a:schemeClr val="lt1"/>
                          </a:solidFill>
                          <a:ln w="6350">
                            <a:solidFill>
                              <a:prstClr val="black"/>
                            </a:solidFill>
                          </a:ln>
                        </wps:spPr>
                        <wps:txbx>
                          <w:txbxContent>
                            <w:p w:rsidR="007A434C" w:rsidRDefault="007A434C">
                              <w:r>
                                <w:rPr>
                                  <w:rFonts w:hint="eastAsia"/>
                                </w:rPr>
                                <w:t>token</w:t>
                              </w:r>
                              <w:r>
                                <w:t>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直接箭头连接符 7"/>
                        <wps:cNvCnPr/>
                        <wps:spPr>
                          <a:xfrm>
                            <a:off x="2971800" y="406400"/>
                            <a:ext cx="622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 o:spid="_x0000_s1026" editas="canvas" style="width:415.3pt;height:51.5pt;mso-position-horizontal-relative:char;mso-position-vertical-relative:line" coordsize="52743,6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6540;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8" type="#_x0000_t202" style="position:absolute;left:20193;top:1714;width:9525;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7A434C" w:rsidRDefault="007A434C">
                        <w:r>
                          <w:rPr>
                            <w:rFonts w:hint="eastAsia"/>
                          </w:rPr>
                          <w:t>词法分析器</w:t>
                        </w:r>
                      </w:p>
                    </w:txbxContent>
                  </v:textbox>
                </v:shape>
                <v:shapetype id="_x0000_t32" coordsize="21600,21600" o:spt="32" o:oned="t" path="m,l21600,21600e" filled="f">
                  <v:path arrowok="t" fillok="f" o:connecttype="none"/>
                  <o:lock v:ext="edit" shapetype="t"/>
                </v:shapetype>
                <v:shape id="直接箭头连接符 4" o:spid="_x0000_s1029" type="#_x0000_t32" style="position:absolute;left:13970;top:4064;width:62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" strokecolor="#4579b8 [3044]">
                  <v:stroke endarrow="block"/>
                </v:shape>
                <v:shape id="文本框 5" o:spid="_x0000_s1030" type="#_x0000_t202" style="position:absolute;left:3619;top:2413;width:1035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rsidR="007A434C" w:rsidRDefault="007A434C">
                        <w:pPr>
                          <w:rPr>
                            <w:rFonts w:hint="eastAsia"/>
                          </w:rPr>
                        </w:pPr>
                        <w:r>
                          <w:t>C- -</w:t>
                        </w:r>
                        <w:r>
                          <w:t>源程序</w:t>
                        </w:r>
                      </w:p>
                    </w:txbxContent>
                  </v:textbox>
                </v:shape>
                <v:shape id="文本框 6" o:spid="_x0000_s1031" type="#_x0000_t202" style="position:absolute;left:35941;top:2413;width:1085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rsidR="007A434C" w:rsidRDefault="007A434C">
                        <w:r>
                          <w:rPr>
                            <w:rFonts w:hint="eastAsia"/>
                          </w:rPr>
                          <w:t>token</w:t>
                        </w:r>
                        <w:r>
                          <w:t>序列</w:t>
                        </w:r>
                      </w:p>
                    </w:txbxContent>
                  </v:textbox>
                </v:shape>
                <v:shape id="直接箭头连接符 7" o:spid="_x0000_s1032" type="#_x0000_t32" style="position:absolute;left:29718;top:4064;width:62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" strokecolor="#4579b8 [3044]">
                  <v:stroke endarrow="block"/>
                </v:shape>
                <w10:anchorlock/>
              </v:group>
            </w:pict>
          </mc:Fallback>
        </mc:AlternateContent>
      </w:r>
    </w:p>
    <w:p w:rsidR="009A5A6E" w:rsidRDefault="009A5A6E" w:rsidP="009A5A6E">
      <w:pPr>
        <w:jc w:val="center"/>
        <w:rPr>
          <w:rFonts w:ascii="黑体" w:eastAsia="黑体" w:hAnsi="黑体"/>
          <w:sz w:val="21"/>
        </w:rPr>
      </w:pPr>
      <w:r w:rsidRPr="009A5A6E">
        <w:rPr>
          <w:rFonts w:ascii="黑体" w:eastAsia="黑体" w:hAnsi="黑体" w:hint="eastAsia"/>
          <w:sz w:val="21"/>
        </w:rPr>
        <w:t>图2.1</w:t>
      </w:r>
      <w:r w:rsidRPr="009A5A6E">
        <w:rPr>
          <w:rFonts w:ascii="黑体" w:eastAsia="黑体" w:hAnsi="黑体"/>
          <w:sz w:val="21"/>
        </w:rPr>
        <w:t xml:space="preserve"> </w:t>
      </w:r>
      <w:r w:rsidRPr="009A5A6E">
        <w:rPr>
          <w:rFonts w:ascii="黑体" w:eastAsia="黑体" w:hAnsi="黑体" w:hint="eastAsia"/>
          <w:sz w:val="21"/>
        </w:rPr>
        <w:t>词法分析器设计图</w:t>
      </w:r>
    </w:p>
    <w:p w:rsidR="009A5A6E" w:rsidRPr="009A5A6E" w:rsidRDefault="009A5A6E" w:rsidP="009A5A6E">
      <w:pPr>
        <w:rPr>
          <w:rFonts w:hint="eastAsia"/>
        </w:rPr>
      </w:pPr>
      <w:r>
        <w:tab/>
      </w:r>
      <w:r>
        <w:rPr>
          <w:rFonts w:hint="eastAsia"/>
        </w:rPr>
        <w:t>如果有错，就报出错误信息，如果没错，继续分析。</w:t>
      </w:r>
    </w:p>
    <w:p w:rsidR="00553AC1" w:rsidRDefault="00553AC1" w:rsidP="00555713">
      <w:pPr>
        <w:pStyle w:val="af2"/>
      </w:pPr>
      <w:bookmarkStart w:id="12" w:name="_Toc472211347"/>
      <w:r w:rsidRPr="00553AC1">
        <w:rPr>
          <w:rFonts w:hint="eastAsia"/>
        </w:rPr>
        <w:t>2.</w:t>
      </w:r>
      <w:r w:rsidR="00B806A6">
        <w:rPr>
          <w:rFonts w:hint="eastAsia"/>
        </w:rPr>
        <w:t>4</w:t>
      </w:r>
      <w:r>
        <w:rPr>
          <w:rFonts w:hint="eastAsia"/>
        </w:rPr>
        <w:t xml:space="preserve"> </w:t>
      </w:r>
      <w:r w:rsidR="00D20DBA">
        <w:rPr>
          <w:rFonts w:hint="eastAsia"/>
        </w:rPr>
        <w:t>语法分析器</w:t>
      </w:r>
      <w:r w:rsidR="009F3EDE">
        <w:rPr>
          <w:rFonts w:hint="eastAsia"/>
        </w:rPr>
        <w:t>的</w:t>
      </w:r>
      <w:r w:rsidR="00D20DBA">
        <w:rPr>
          <w:rFonts w:hint="eastAsia"/>
        </w:rPr>
        <w:t>设计</w:t>
      </w:r>
      <w:bookmarkEnd w:id="12"/>
    </w:p>
    <w:p w:rsidR="009A5A6E" w:rsidRDefault="007B36E4" w:rsidP="007B36E4">
      <w:r>
        <w:tab/>
      </w:r>
      <w:r>
        <w:rPr>
          <w:rFonts w:hint="eastAsia"/>
        </w:rPr>
        <w:t>借助语法分析工具</w:t>
      </w:r>
      <w:r w:rsidR="009A5A6E">
        <w:rPr>
          <w:rFonts w:hint="eastAsia"/>
        </w:rPr>
        <w:t>bison,</w:t>
      </w:r>
      <w:r w:rsidR="009A5A6E">
        <w:rPr>
          <w:rFonts w:hint="eastAsia"/>
        </w:rPr>
        <w:t>将产生式规则写入</w:t>
      </w:r>
      <w:r w:rsidR="009A5A6E">
        <w:rPr>
          <w:rFonts w:hint="eastAsia"/>
        </w:rPr>
        <w:t>bison.y</w:t>
      </w:r>
      <w:r w:rsidR="009A5A6E">
        <w:rPr>
          <w:rFonts w:hint="eastAsia"/>
        </w:rPr>
        <w:t>文件中，调用词法分析程序，对词法分析的结果进一步语法分析，分析是否满足某种语法规则。</w:t>
      </w:r>
    </w:p>
    <w:p w:rsidR="009A5A6E" w:rsidRDefault="009A5A6E" w:rsidP="007B36E4">
      <w:r>
        <w:rPr>
          <w:rFonts w:hint="eastAsia"/>
        </w:rPr>
        <w:t>设计图为：</w:t>
      </w:r>
    </w:p>
    <w:p w:rsidR="009A5A6E" w:rsidRDefault="009A5A6E" w:rsidP="007B36E4">
      <w:r>
        <w:rPr>
          <w:rFonts w:hint="eastAsia"/>
          <w:noProof/>
        </w:rPr>
        <mc:AlternateContent>
          <mc:Choice Requires="wpc">
            <w:drawing>
              <wp:inline distT="0" distB="0" distL="0" distR="0">
                <wp:extent cx="5274310" cy="1638301"/>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文本框 9"/>
                        <wps:cNvSpPr txBox="1"/>
                        <wps:spPr>
                          <a:xfrm>
                            <a:off x="1644650" y="203200"/>
                            <a:ext cx="1638300" cy="381000"/>
                          </a:xfrm>
                          <a:prstGeom prst="rect">
                            <a:avLst/>
                          </a:prstGeom>
                          <a:solidFill>
                            <a:schemeClr val="lt1"/>
                          </a:solidFill>
                          <a:ln w="6350">
                            <a:solidFill>
                              <a:prstClr val="black"/>
                            </a:solidFill>
                          </a:ln>
                        </wps:spPr>
                        <wps:txbx>
                          <w:txbxContent>
                            <w:p w:rsidR="007A434C" w:rsidRPr="00337D25" w:rsidRDefault="007A434C" w:rsidP="009A5A6E">
                              <w:pPr>
                                <w:jc w:val="center"/>
                                <w:rPr>
                                  <w:rFonts w:hint="eastAsia"/>
                                  <w:sz w:val="20"/>
                                </w:rPr>
                              </w:pPr>
                              <w:r w:rsidRPr="00337D25">
                                <w:rPr>
                                  <w:rFonts w:hint="eastAsia"/>
                                  <w:sz w:val="20"/>
                                </w:rPr>
                                <w:t>语法</w:t>
                              </w:r>
                              <w:r w:rsidRPr="00337D25">
                                <w:rPr>
                                  <w:sz w:val="20"/>
                                </w:rPr>
                                <w:t>分析程序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直接箭头连接符 10"/>
                        <wps:cNvCnPr/>
                        <wps:spPr>
                          <a:xfrm>
                            <a:off x="1130300" y="38735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203200" y="203200"/>
                            <a:ext cx="927100" cy="381000"/>
                          </a:xfrm>
                          <a:prstGeom prst="rect">
                            <a:avLst/>
                          </a:prstGeom>
                          <a:solidFill>
                            <a:schemeClr val="lt1"/>
                          </a:solidFill>
                          <a:ln w="6350">
                            <a:solidFill>
                              <a:prstClr val="black"/>
                            </a:solidFill>
                          </a:ln>
                        </wps:spPr>
                        <wps:txbx>
                          <w:txbxContent>
                            <w:p w:rsidR="007A434C" w:rsidRPr="00337D25" w:rsidRDefault="007A434C">
                              <w:pPr>
                                <w:rPr>
                                  <w:rFonts w:hint="eastAsia"/>
                                  <w:sz w:val="20"/>
                                </w:rPr>
                              </w:pPr>
                              <w:r w:rsidRPr="00337D25">
                                <w:rPr>
                                  <w:rFonts w:hint="eastAsia"/>
                                  <w:sz w:val="20"/>
                                </w:rPr>
                                <w:t>C</w:t>
                              </w:r>
                              <w:r w:rsidRPr="00337D25">
                                <w:rPr>
                                  <w:sz w:val="20"/>
                                </w:rPr>
                                <w:t>- -</w:t>
                              </w:r>
                              <w:r w:rsidRPr="00337D25">
                                <w:rPr>
                                  <w:sz w:val="20"/>
                                </w:rPr>
                                <w:t>源程序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文本框 12"/>
                        <wps:cNvSpPr txBox="1"/>
                        <wps:spPr>
                          <a:xfrm>
                            <a:off x="901700" y="1200150"/>
                            <a:ext cx="1225550" cy="355600"/>
                          </a:xfrm>
                          <a:prstGeom prst="rect">
                            <a:avLst/>
                          </a:prstGeom>
                          <a:solidFill>
                            <a:schemeClr val="lt1"/>
                          </a:solidFill>
                          <a:ln w="6350">
                            <a:solidFill>
                              <a:prstClr val="black"/>
                            </a:solidFill>
                          </a:ln>
                        </wps:spPr>
                        <wps:txbx>
                          <w:txbxContent>
                            <w:p w:rsidR="007A434C" w:rsidRPr="00337D25" w:rsidRDefault="007A434C">
                              <w:pPr>
                                <w:rPr>
                                  <w:rFonts w:hint="eastAsia"/>
                                  <w:sz w:val="20"/>
                                </w:rPr>
                              </w:pPr>
                              <w:r w:rsidRPr="00337D25">
                                <w:rPr>
                                  <w:rFonts w:hint="eastAsia"/>
                                  <w:sz w:val="20"/>
                                </w:rPr>
                                <w:t>词法分析</w:t>
                              </w:r>
                              <w:r w:rsidRPr="00337D25">
                                <w:rPr>
                                  <w:sz w:val="20"/>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直接箭头连接符 14"/>
                        <wps:cNvCnPr/>
                        <wps:spPr>
                          <a:xfrm flipV="1">
                            <a:off x="1536700" y="584200"/>
                            <a:ext cx="7810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3282950" y="38735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文本框 16"/>
                        <wps:cNvSpPr txBox="1"/>
                        <wps:spPr>
                          <a:xfrm>
                            <a:off x="3727450" y="260350"/>
                            <a:ext cx="1435100" cy="254000"/>
                          </a:xfrm>
                          <a:prstGeom prst="rect">
                            <a:avLst/>
                          </a:prstGeom>
                          <a:solidFill>
                            <a:schemeClr val="lt1"/>
                          </a:solidFill>
                          <a:ln w="6350">
                            <a:solidFill>
                              <a:prstClr val="black"/>
                            </a:solidFill>
                          </a:ln>
                        </wps:spPr>
                        <wps:txbx>
                          <w:txbxContent>
                            <w:p w:rsidR="007A434C" w:rsidRPr="00337D25" w:rsidRDefault="007A434C">
                              <w:pPr>
                                <w:rPr>
                                  <w:rFonts w:hint="eastAsia"/>
                                  <w:sz w:val="20"/>
                                </w:rPr>
                              </w:pPr>
                              <w:r w:rsidRPr="00337D25">
                                <w:rPr>
                                  <w:rFonts w:hint="eastAsia"/>
                                  <w:sz w:val="20"/>
                                </w:rPr>
                                <w:t>是否</w:t>
                              </w:r>
                              <w:r w:rsidRPr="00337D25">
                                <w:rPr>
                                  <w:sz w:val="20"/>
                                </w:rPr>
                                <w:t>满足某个</w:t>
                              </w:r>
                              <w:r w:rsidRPr="00337D25">
                                <w:rPr>
                                  <w:rFonts w:hint="eastAsia"/>
                                  <w:sz w:val="20"/>
                                </w:rPr>
                                <w:t>文法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3016250" y="1143000"/>
                            <a:ext cx="1314450" cy="355600"/>
                          </a:xfrm>
                          <a:prstGeom prst="rect">
                            <a:avLst/>
                          </a:prstGeom>
                          <a:solidFill>
                            <a:schemeClr val="lt1"/>
                          </a:solidFill>
                          <a:ln w="6350">
                            <a:solidFill>
                              <a:prstClr val="black"/>
                            </a:solidFill>
                          </a:ln>
                        </wps:spPr>
                        <wps:txbx>
                          <w:txbxContent>
                            <w:p w:rsidR="007A434C" w:rsidRPr="00337D25" w:rsidRDefault="007A434C">
                              <w:pPr>
                                <w:rPr>
                                  <w:rFonts w:hint="eastAsia"/>
                                  <w:sz w:val="20"/>
                                </w:rPr>
                              </w:pPr>
                              <w:r w:rsidRPr="00337D25">
                                <w:rPr>
                                  <w:rFonts w:hint="eastAsia"/>
                                  <w:sz w:val="20"/>
                                </w:rPr>
                                <w:t>语法</w:t>
                              </w:r>
                              <w:r w:rsidRPr="00337D25">
                                <w:rPr>
                                  <w:sz w:val="20"/>
                                </w:rPr>
                                <w:t>分析</w:t>
                              </w:r>
                              <w:r w:rsidRPr="00337D25">
                                <w:rPr>
                                  <w:rFonts w:hint="eastAsia"/>
                                  <w:sz w:val="20"/>
                                </w:rPr>
                                <w:t>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直接箭头连接符 18"/>
                        <wps:cNvCnPr/>
                        <wps:spPr>
                          <a:xfrm>
                            <a:off x="2749550" y="584200"/>
                            <a:ext cx="90170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 o:spid="_x0000_s1033" editas="canvas" style="width:415.3pt;height:129pt;mso-position-horizontal-relative:char;mso-position-vertical-relative:line" coordsize="52743,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">
                <v:shape id="_x0000_s1034" type="#_x0000_t75" style="position:absolute;width:52743;height:16383;visibility:visible;mso-wrap-style:square">
                  <v:fill o:detectmouseclick="t"/>
                  <v:path o:connecttype="none"/>
                </v:shape>
                <v:shape id="文本框 9" o:spid="_x0000_s1035" type="#_x0000_t202" style="position:absolute;left:16446;top:2032;width:1638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rsidR="007A434C" w:rsidRPr="00337D25" w:rsidRDefault="007A434C" w:rsidP="009A5A6E">
                        <w:pPr>
                          <w:jc w:val="center"/>
                          <w:rPr>
                            <w:rFonts w:hint="eastAsia"/>
                            <w:sz w:val="20"/>
                          </w:rPr>
                        </w:pPr>
                        <w:r w:rsidRPr="00337D25">
                          <w:rPr>
                            <w:rFonts w:hint="eastAsia"/>
                            <w:sz w:val="20"/>
                          </w:rPr>
                          <w:t>语法</w:t>
                        </w:r>
                        <w:r w:rsidRPr="00337D25">
                          <w:rPr>
                            <w:sz w:val="20"/>
                          </w:rPr>
                          <w:t>分析程序</w:t>
                        </w:r>
                      </w:p>
                    </w:txbxContent>
                  </v:textbox>
                </v:shape>
                <v:shape id="直接箭头连接符 10" o:spid="_x0000_s1036" type="#_x0000_t32" style="position:absolute;left:11303;top:3873;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" strokecolor="#4579b8 [3044]">
                  <v:stroke endarrow="block"/>
                </v:shape>
                <v:shape id="文本框 11" o:spid="_x0000_s1037" type="#_x0000_t202" style="position:absolute;left:2032;top:2032;width:927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rsidR="007A434C" w:rsidRPr="00337D25" w:rsidRDefault="007A434C">
                        <w:pPr>
                          <w:rPr>
                            <w:rFonts w:hint="eastAsia"/>
                            <w:sz w:val="20"/>
                          </w:rPr>
                        </w:pPr>
                        <w:r w:rsidRPr="00337D25">
                          <w:rPr>
                            <w:rFonts w:hint="eastAsia"/>
                            <w:sz w:val="20"/>
                          </w:rPr>
                          <w:t>C</w:t>
                        </w:r>
                        <w:r w:rsidRPr="00337D25">
                          <w:rPr>
                            <w:sz w:val="20"/>
                          </w:rPr>
                          <w:t>- -</w:t>
                        </w:r>
                        <w:r w:rsidRPr="00337D25">
                          <w:rPr>
                            <w:sz w:val="20"/>
                          </w:rPr>
                          <w:t>源程序</w:t>
                        </w:r>
                      </w:p>
                    </w:txbxContent>
                  </v:textbox>
                </v:shape>
                <v:shape id="文本框 12" o:spid="_x0000_s1038" type="#_x0000_t202" style="position:absolute;left:9017;top:12001;width:1225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rsidR="007A434C" w:rsidRPr="00337D25" w:rsidRDefault="007A434C">
                        <w:pPr>
                          <w:rPr>
                            <w:rFonts w:hint="eastAsia"/>
                            <w:sz w:val="20"/>
                          </w:rPr>
                        </w:pPr>
                        <w:r w:rsidRPr="00337D25">
                          <w:rPr>
                            <w:rFonts w:hint="eastAsia"/>
                            <w:sz w:val="20"/>
                          </w:rPr>
                          <w:t>词法分析</w:t>
                        </w:r>
                        <w:r w:rsidRPr="00337D25">
                          <w:rPr>
                            <w:sz w:val="20"/>
                          </w:rPr>
                          <w:t>程序</w:t>
                        </w:r>
                      </w:p>
                    </w:txbxContent>
                  </v:textbox>
                </v:shape>
                <v:shape id="直接箭头连接符 14" o:spid="_x0000_s1039" type="#_x0000_t32" style="position:absolute;left:15367;top:5842;width:7810;height:6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" strokecolor="#4579b8 [3044]">
                  <v:stroke endarrow="block"/>
                </v:shape>
                <v:shape id="直接箭头连接符 15" o:spid="_x0000_s1040" type="#_x0000_t32" style="position:absolute;left:32829;top:3873;width:4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" strokecolor="#4579b8 [3044]">
                  <v:stroke endarrow="block"/>
                </v:shape>
                <v:shape id="文本框 16" o:spid="_x0000_s1041" type="#_x0000_t202" style="position:absolute;left:37274;top:2603;width:1435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7A434C" w:rsidRPr="00337D25" w:rsidRDefault="007A434C">
                        <w:pPr>
                          <w:rPr>
                            <w:rFonts w:hint="eastAsia"/>
                            <w:sz w:val="20"/>
                          </w:rPr>
                        </w:pPr>
                        <w:r w:rsidRPr="00337D25">
                          <w:rPr>
                            <w:rFonts w:hint="eastAsia"/>
                            <w:sz w:val="20"/>
                          </w:rPr>
                          <w:t>是否</w:t>
                        </w:r>
                        <w:r w:rsidRPr="00337D25">
                          <w:rPr>
                            <w:sz w:val="20"/>
                          </w:rPr>
                          <w:t>满足某个</w:t>
                        </w:r>
                        <w:r w:rsidRPr="00337D25">
                          <w:rPr>
                            <w:rFonts w:hint="eastAsia"/>
                            <w:sz w:val="20"/>
                          </w:rPr>
                          <w:t>文法</w:t>
                        </w:r>
                      </w:p>
                    </w:txbxContent>
                  </v:textbox>
                </v:shape>
                <v:shape id="文本框 17" o:spid="_x0000_s1042" type="#_x0000_t202" style="position:absolute;left:30162;top:11430;width:1314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7A434C" w:rsidRPr="00337D25" w:rsidRDefault="007A434C">
                        <w:pPr>
                          <w:rPr>
                            <w:rFonts w:hint="eastAsia"/>
                            <w:sz w:val="20"/>
                          </w:rPr>
                        </w:pPr>
                        <w:r w:rsidRPr="00337D25">
                          <w:rPr>
                            <w:rFonts w:hint="eastAsia"/>
                            <w:sz w:val="20"/>
                          </w:rPr>
                          <w:t>语法</w:t>
                        </w:r>
                        <w:r w:rsidRPr="00337D25">
                          <w:rPr>
                            <w:sz w:val="20"/>
                          </w:rPr>
                          <w:t>分析</w:t>
                        </w:r>
                        <w:r w:rsidRPr="00337D25">
                          <w:rPr>
                            <w:rFonts w:hint="eastAsia"/>
                            <w:sz w:val="20"/>
                          </w:rPr>
                          <w:t>树</w:t>
                        </w:r>
                      </w:p>
                    </w:txbxContent>
                  </v:textbox>
                </v:shape>
                <v:shape id="直接箭头连接符 18" o:spid="_x0000_s1043" type="#_x0000_t32" style="position:absolute;left:27495;top:5842;width:9017;height:5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" strokecolor="#4579b8 [3044]">
                  <v:stroke endarrow="block"/>
                </v:shape>
                <w10:anchorlock/>
              </v:group>
            </w:pict>
          </mc:Fallback>
        </mc:AlternateContent>
      </w:r>
    </w:p>
    <w:p w:rsidR="009A5A6E" w:rsidRPr="009A5A6E" w:rsidRDefault="009A5A6E" w:rsidP="009A5A6E">
      <w:pPr>
        <w:jc w:val="center"/>
        <w:rPr>
          <w:rFonts w:ascii="黑体" w:eastAsia="黑体" w:hAnsi="黑体" w:hint="eastAsia"/>
          <w:sz w:val="21"/>
        </w:rPr>
      </w:pPr>
      <w:r w:rsidRPr="009A5A6E">
        <w:rPr>
          <w:rFonts w:ascii="黑体" w:eastAsia="黑体" w:hAnsi="黑体" w:hint="eastAsia"/>
          <w:sz w:val="21"/>
        </w:rPr>
        <w:t>图2.</w:t>
      </w:r>
      <w:r>
        <w:rPr>
          <w:rFonts w:ascii="黑体" w:eastAsia="黑体" w:hAnsi="黑体" w:hint="eastAsia"/>
          <w:sz w:val="21"/>
        </w:rPr>
        <w:t>2</w:t>
      </w:r>
      <w:r w:rsidRPr="009A5A6E">
        <w:rPr>
          <w:rFonts w:ascii="黑体" w:eastAsia="黑体" w:hAnsi="黑体"/>
          <w:sz w:val="21"/>
        </w:rPr>
        <w:t xml:space="preserve"> </w:t>
      </w:r>
      <w:r>
        <w:rPr>
          <w:rFonts w:ascii="黑体" w:eastAsia="黑体" w:hAnsi="黑体" w:hint="eastAsia"/>
          <w:sz w:val="21"/>
        </w:rPr>
        <w:t>语法</w:t>
      </w:r>
      <w:r w:rsidRPr="009A5A6E">
        <w:rPr>
          <w:rFonts w:ascii="黑体" w:eastAsia="黑体" w:hAnsi="黑体" w:hint="eastAsia"/>
          <w:sz w:val="21"/>
        </w:rPr>
        <w:t>分析器设计图</w:t>
      </w:r>
    </w:p>
    <w:p w:rsidR="009A5A6E" w:rsidRDefault="009A5A6E" w:rsidP="007B36E4">
      <w:r>
        <w:tab/>
      </w:r>
      <w:r>
        <w:rPr>
          <w:rFonts w:hint="eastAsia"/>
        </w:rPr>
        <w:t>如果满足，就继续分析，同时生成一个新的语法节点，并加入到语法树中，如果有错，报错，然后做回复错误处理，继续分析。</w:t>
      </w:r>
    </w:p>
    <w:p w:rsidR="009A5A6E" w:rsidRDefault="009A5A6E" w:rsidP="007B36E4">
      <w:r>
        <w:rPr>
          <w:rFonts w:hint="eastAsia"/>
          <w:noProof/>
        </w:rPr>
        <w:lastRenderedPageBreak/>
        <mc:AlternateContent>
          <mc:Choice Requires="wpc">
            <w:drawing>
              <wp:inline distT="0" distB="0" distL="0" distR="0">
                <wp:extent cx="5274310" cy="4597400"/>
                <wp:effectExtent l="0" t="0" r="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流程图: 终止 21"/>
                        <wps:cNvSpPr/>
                        <wps:spPr>
                          <a:xfrm>
                            <a:off x="2000250" y="254000"/>
                            <a:ext cx="1155700" cy="33655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2317750" y="254000"/>
                            <a:ext cx="1016000" cy="495300"/>
                          </a:xfrm>
                          <a:prstGeom prst="rect">
                            <a:avLst/>
                          </a:prstGeom>
                          <a:noFill/>
                          <a:ln w="6350">
                            <a:noFill/>
                          </a:ln>
                        </wps:spPr>
                        <wps:txbx>
                          <w:txbxContent>
                            <w:p w:rsidR="007A434C" w:rsidRPr="00337D25" w:rsidRDefault="007A434C">
                              <w:pPr>
                                <w:rPr>
                                  <w:sz w:val="20"/>
                                </w:rPr>
                              </w:pPr>
                              <w:r w:rsidRPr="00337D25">
                                <w:rPr>
                                  <w:rFonts w:hint="eastAsia"/>
                                  <w:sz w:val="20"/>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流程图: 过程 23"/>
                        <wps:cNvSpPr/>
                        <wps:spPr>
                          <a:xfrm>
                            <a:off x="1543050" y="946150"/>
                            <a:ext cx="2203450" cy="419100"/>
                          </a:xfrm>
                          <a:prstGeom prst="flowChartProcess">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文本框 24"/>
                        <wps:cNvSpPr txBox="1"/>
                        <wps:spPr>
                          <a:xfrm>
                            <a:off x="1543050" y="1016000"/>
                            <a:ext cx="2222500" cy="495300"/>
                          </a:xfrm>
                          <a:prstGeom prst="rect">
                            <a:avLst/>
                          </a:prstGeom>
                          <a:noFill/>
                          <a:ln w="6350">
                            <a:noFill/>
                          </a:ln>
                        </wps:spPr>
                        <wps:txbx>
                          <w:txbxContent>
                            <w:p w:rsidR="007A434C" w:rsidRPr="00337D25" w:rsidRDefault="007A434C">
                              <w:pPr>
                                <w:rPr>
                                  <w:rFonts w:hint="eastAsia"/>
                                  <w:sz w:val="20"/>
                                </w:rPr>
                              </w:pPr>
                              <w:r w:rsidRPr="00337D25">
                                <w:rPr>
                                  <w:rFonts w:hint="eastAsia"/>
                                  <w:sz w:val="20"/>
                                </w:rPr>
                                <w:t>遇到</w:t>
                              </w:r>
                              <w:r w:rsidRPr="00337D25">
                                <w:rPr>
                                  <w:sz w:val="20"/>
                                </w:rPr>
                                <w:t>符号，调用词法分析程序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流程图: 决策 25"/>
                        <wps:cNvSpPr/>
                        <wps:spPr>
                          <a:xfrm>
                            <a:off x="1993900" y="1714500"/>
                            <a:ext cx="1162050" cy="647700"/>
                          </a:xfrm>
                          <a:prstGeom prst="flowChartDecision">
                            <a:avLst/>
                          </a:prstGeom>
                          <a:solidFill>
                            <a:schemeClr val="bg1"/>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949450" y="1873250"/>
                            <a:ext cx="2222500" cy="495300"/>
                          </a:xfrm>
                          <a:prstGeom prst="rect">
                            <a:avLst/>
                          </a:prstGeom>
                          <a:noFill/>
                          <a:ln w="6350">
                            <a:noFill/>
                          </a:ln>
                        </wps:spPr>
                        <wps:txbx>
                          <w:txbxContent>
                            <w:p w:rsidR="007A434C" w:rsidRPr="00337D25" w:rsidRDefault="007A434C">
                              <w:pPr>
                                <w:rPr>
                                  <w:rFonts w:hint="eastAsia"/>
                                  <w:sz w:val="20"/>
                                </w:rPr>
                              </w:pPr>
                              <w:r w:rsidRPr="00337D25">
                                <w:rPr>
                                  <w:rFonts w:hint="eastAsia"/>
                                  <w:sz w:val="20"/>
                                </w:rPr>
                                <w:t>词法分析</w:t>
                              </w:r>
                              <w:r w:rsidRPr="00337D25">
                                <w:rPr>
                                  <w:sz w:val="20"/>
                                </w:rPr>
                                <w:t>出错？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流程图: 过程 28"/>
                        <wps:cNvSpPr/>
                        <wps:spPr>
                          <a:xfrm>
                            <a:off x="1619250" y="2692400"/>
                            <a:ext cx="2203450" cy="419100"/>
                          </a:xfrm>
                          <a:prstGeom prst="flowChartProcess">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文本框 29"/>
                        <wps:cNvSpPr txBox="1"/>
                        <wps:spPr>
                          <a:xfrm>
                            <a:off x="1644650" y="2714625"/>
                            <a:ext cx="2222500" cy="495300"/>
                          </a:xfrm>
                          <a:prstGeom prst="rect">
                            <a:avLst/>
                          </a:prstGeom>
                          <a:noFill/>
                          <a:ln w="6350">
                            <a:noFill/>
                          </a:ln>
                        </wps:spPr>
                        <wps:txbx>
                          <w:txbxContent>
                            <w:p w:rsidR="007A434C" w:rsidRPr="00337D25" w:rsidRDefault="007A434C" w:rsidP="00417DD0">
                              <w:pPr>
                                <w:ind w:left="420" w:firstLineChars="100" w:firstLine="200"/>
                                <w:rPr>
                                  <w:rFonts w:hint="eastAsia"/>
                                  <w:sz w:val="20"/>
                                </w:rPr>
                              </w:pPr>
                              <w:r w:rsidRPr="00337D25">
                                <w:rPr>
                                  <w:rFonts w:hint="eastAsia"/>
                                  <w:sz w:val="20"/>
                                </w:rPr>
                                <w:t>调用</w:t>
                              </w:r>
                              <w:r w:rsidRPr="00337D25">
                                <w:rPr>
                                  <w:sz w:val="20"/>
                                </w:rPr>
                                <w:t>语法分析程序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流程图: 决策 30"/>
                        <wps:cNvSpPr/>
                        <wps:spPr>
                          <a:xfrm>
                            <a:off x="1993900" y="3543300"/>
                            <a:ext cx="1162050" cy="647700"/>
                          </a:xfrm>
                          <a:prstGeom prst="flowChartDecision">
                            <a:avLst/>
                          </a:prstGeom>
                          <a:solidFill>
                            <a:schemeClr val="bg1"/>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1993900" y="3695700"/>
                            <a:ext cx="2222500" cy="495300"/>
                          </a:xfrm>
                          <a:prstGeom prst="rect">
                            <a:avLst/>
                          </a:prstGeom>
                          <a:noFill/>
                          <a:ln w="6350">
                            <a:noFill/>
                          </a:ln>
                        </wps:spPr>
                        <wps:txbx>
                          <w:txbxContent>
                            <w:p w:rsidR="007A434C" w:rsidRDefault="007A434C">
                              <w:pPr>
                                <w:rPr>
                                  <w:rFonts w:hint="eastAsia"/>
                                </w:rPr>
                              </w:pPr>
                              <w:r w:rsidRPr="00337D25">
                                <w:rPr>
                                  <w:rFonts w:hint="eastAsia"/>
                                  <w:sz w:val="20"/>
                                </w:rPr>
                                <w:t>语法分析</w:t>
                              </w:r>
                              <w:r w:rsidRPr="00337D25">
                                <w:rPr>
                                  <w:sz w:val="20"/>
                                </w:rPr>
                                <w:t>出错</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流程图: 过程 32"/>
                        <wps:cNvSpPr/>
                        <wps:spPr>
                          <a:xfrm>
                            <a:off x="3911600" y="1803400"/>
                            <a:ext cx="1048842" cy="419100"/>
                          </a:xfrm>
                          <a:prstGeom prst="flowChartProcess">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文本框 33"/>
                        <wps:cNvSpPr txBox="1"/>
                        <wps:spPr>
                          <a:xfrm>
                            <a:off x="3921583" y="1873250"/>
                            <a:ext cx="1057910" cy="330200"/>
                          </a:xfrm>
                          <a:prstGeom prst="rect">
                            <a:avLst/>
                          </a:prstGeom>
                          <a:noFill/>
                          <a:ln w="6350">
                            <a:noFill/>
                          </a:ln>
                        </wps:spPr>
                        <wps:txbx>
                          <w:txbxContent>
                            <w:p w:rsidR="007A434C" w:rsidRPr="00337D25" w:rsidRDefault="007A434C" w:rsidP="00EA33BC">
                              <w:pPr>
                                <w:ind w:firstLineChars="150" w:firstLine="300"/>
                                <w:rPr>
                                  <w:rFonts w:hint="eastAsia"/>
                                  <w:sz w:val="20"/>
                                </w:rPr>
                              </w:pPr>
                              <w:r w:rsidRPr="00337D25">
                                <w:rPr>
                                  <w:rFonts w:hint="eastAsia"/>
                                  <w:sz w:val="20"/>
                                </w:rPr>
                                <w:t>报错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流程图: 过程 34"/>
                        <wps:cNvSpPr/>
                        <wps:spPr>
                          <a:xfrm>
                            <a:off x="81458" y="2714625"/>
                            <a:ext cx="1048842" cy="419100"/>
                          </a:xfrm>
                          <a:prstGeom prst="flowChartProcess">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本框 35"/>
                        <wps:cNvSpPr txBox="1"/>
                        <wps:spPr>
                          <a:xfrm>
                            <a:off x="81458" y="2851150"/>
                            <a:ext cx="1057910" cy="282575"/>
                          </a:xfrm>
                          <a:prstGeom prst="rect">
                            <a:avLst/>
                          </a:prstGeom>
                          <a:noFill/>
                          <a:ln w="6350">
                            <a:noFill/>
                          </a:ln>
                        </wps:spPr>
                        <wps:txbx>
                          <w:txbxContent>
                            <w:p w:rsidR="007A434C" w:rsidRPr="00337D25" w:rsidRDefault="007A434C" w:rsidP="00EA33BC">
                              <w:pPr>
                                <w:ind w:firstLineChars="150" w:firstLine="300"/>
                                <w:rPr>
                                  <w:rFonts w:hint="eastAsia"/>
                                  <w:sz w:val="20"/>
                                </w:rPr>
                              </w:pPr>
                              <w:r w:rsidRPr="00337D25">
                                <w:rPr>
                                  <w:rFonts w:hint="eastAsia"/>
                                  <w:sz w:val="20"/>
                                </w:rPr>
                                <w:t>生成</w:t>
                              </w:r>
                              <w:r w:rsidRPr="00337D25">
                                <w:rPr>
                                  <w:sz w:val="20"/>
                                </w:rPr>
                                <w:t>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流程图: 过程 38"/>
                        <wps:cNvSpPr/>
                        <wps:spPr>
                          <a:xfrm>
                            <a:off x="3921583" y="3613154"/>
                            <a:ext cx="1048842" cy="419100"/>
                          </a:xfrm>
                          <a:prstGeom prst="flowChartProcess">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文本框 39"/>
                        <wps:cNvSpPr txBox="1"/>
                        <wps:spPr>
                          <a:xfrm>
                            <a:off x="3858082" y="3683004"/>
                            <a:ext cx="1190166" cy="495300"/>
                          </a:xfrm>
                          <a:prstGeom prst="rect">
                            <a:avLst/>
                          </a:prstGeom>
                          <a:noFill/>
                          <a:ln w="6350">
                            <a:noFill/>
                          </a:ln>
                        </wps:spPr>
                        <wps:txbx>
                          <w:txbxContent>
                            <w:p w:rsidR="007A434C" w:rsidRPr="00337D25" w:rsidRDefault="007A434C" w:rsidP="00EA33BC">
                              <w:pPr>
                                <w:rPr>
                                  <w:rFonts w:hint="eastAsia"/>
                                  <w:sz w:val="20"/>
                                </w:rPr>
                              </w:pPr>
                              <w:r w:rsidRPr="00337D25">
                                <w:rPr>
                                  <w:rFonts w:hint="eastAsia"/>
                                  <w:sz w:val="20"/>
                                </w:rPr>
                                <w:t>报错</w:t>
                              </w:r>
                              <w:r w:rsidRPr="00337D25">
                                <w:rPr>
                                  <w:rFonts w:hint="eastAsia"/>
                                  <w:sz w:val="20"/>
                                </w:rPr>
                                <w:t>,</w:t>
                              </w:r>
                              <w:r w:rsidRPr="00337D25">
                                <w:rPr>
                                  <w:sz w:val="20"/>
                                </w:rPr>
                                <w:t>错误恢复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直接箭头连接符 40"/>
                        <wps:cNvCnPr>
                          <a:endCxn id="32" idx="1"/>
                        </wps:cNvCnPr>
                        <wps:spPr>
                          <a:xfrm>
                            <a:off x="3155950" y="201295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肘形连接符 42"/>
                        <wps:cNvCnPr>
                          <a:endCxn id="35" idx="2"/>
                        </wps:cNvCnPr>
                        <wps:spPr>
                          <a:xfrm rot="10800000">
                            <a:off x="610414" y="3133726"/>
                            <a:ext cx="1964055" cy="105092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2574468" y="59055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直接箭头连接符 45"/>
                        <wps:cNvCnPr/>
                        <wps:spPr>
                          <a:xfrm>
                            <a:off x="2574468" y="136525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wps:spPr>
                          <a:xfrm>
                            <a:off x="2574468" y="2346325"/>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wps:spPr>
                          <a:xfrm>
                            <a:off x="2589886" y="311150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肘形连接符 48"/>
                        <wps:cNvCnPr>
                          <a:stCxn id="34" idx="0"/>
                        </wps:cNvCnPr>
                        <wps:spPr>
                          <a:xfrm rot="5400000" flipH="1" flipV="1">
                            <a:off x="615220" y="739960"/>
                            <a:ext cx="1965325" cy="198400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wps:spPr>
                          <a:xfrm>
                            <a:off x="3155950" y="384175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肘形连接符 50"/>
                        <wps:cNvCnPr/>
                        <wps:spPr>
                          <a:xfrm rot="5400000">
                            <a:off x="3387320" y="1372007"/>
                            <a:ext cx="209550" cy="191688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9" o:spid="_x0000_s1044" editas="canvas" style="width:415.3pt;height:362pt;mso-position-horizontal-relative:char;mso-position-vertical-relative:line" coordsize="52743,45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">
                <v:shape id="_x0000_s1045" type="#_x0000_t75" style="position:absolute;width:52743;height:4597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21" o:spid="_x0000_s1046" type="#_x0000_t116" style="position:absolute;left:20002;top:2540;width:11557;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" fillcolor="white [3201]" strokecolor="black [3200]" strokeweight=".25pt"/>
                <v:shape id="文本框 22" o:spid="_x0000_s1047" type="#_x0000_t202" style="position:absolute;left:23177;top:2540;width:10160;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7A434C" w:rsidRPr="00337D25" w:rsidRDefault="007A434C">
                        <w:pPr>
                          <w:rPr>
                            <w:sz w:val="20"/>
                          </w:rPr>
                        </w:pPr>
                        <w:r w:rsidRPr="00337D25">
                          <w:rPr>
                            <w:rFonts w:hint="eastAsia"/>
                            <w:sz w:val="20"/>
                          </w:rPr>
                          <w:t>开始</w:t>
                        </w:r>
                      </w:p>
                    </w:txbxContent>
                  </v:textbox>
                </v:shape>
                <v:shapetype id="_x0000_t109" coordsize="21600,21600" o:spt="109" path="m,l,21600r21600,l21600,xe">
                  <v:stroke joinstyle="miter"/>
                  <v:path gradientshapeok="t" o:connecttype="rect"/>
                </v:shapetype>
                <v:shape id="流程图: 过程 23" o:spid="_x0000_s1048" type="#_x0000_t109" style="position:absolute;left:15430;top:9461;width:220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" fillcolor="white [3212]" strokecolor="black [3213]" strokeweight=".5pt"/>
                <v:shape id="文本框 24" o:spid="_x0000_s1049" type="#_x0000_t202" style="position:absolute;left:15430;top:10160;width:2222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7A434C" w:rsidRPr="00337D25" w:rsidRDefault="007A434C">
                        <w:pPr>
                          <w:rPr>
                            <w:rFonts w:hint="eastAsia"/>
                            <w:sz w:val="20"/>
                          </w:rPr>
                        </w:pPr>
                        <w:r w:rsidRPr="00337D25">
                          <w:rPr>
                            <w:rFonts w:hint="eastAsia"/>
                            <w:sz w:val="20"/>
                          </w:rPr>
                          <w:t>遇到</w:t>
                        </w:r>
                        <w:r w:rsidRPr="00337D25">
                          <w:rPr>
                            <w:sz w:val="20"/>
                          </w:rPr>
                          <w:t>符号，调用词法分析程序</w:t>
                        </w:r>
                      </w:p>
                    </w:txbxContent>
                  </v:textbox>
                </v:shape>
                <v:shapetype id="_x0000_t110" coordsize="21600,21600" o:spt="110" path="m10800,l,10800,10800,21600,21600,10800xe">
                  <v:stroke joinstyle="miter"/>
                  <v:path gradientshapeok="t" o:connecttype="rect" textboxrect="5400,5400,16200,16200"/>
                </v:shapetype>
                <v:shape id="流程图: 决策 25" o:spid="_x0000_s1050" type="#_x0000_t110" style="position:absolute;left:19939;top:17145;width:11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" fillcolor="white [3212]" strokecolor="#243f60 [1604]" strokeweight=".5pt"/>
                <v:shape id="文本框 26" o:spid="_x0000_s1051" type="#_x0000_t202" style="position:absolute;left:19494;top:18732;width:2222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7A434C" w:rsidRPr="00337D25" w:rsidRDefault="007A434C">
                        <w:pPr>
                          <w:rPr>
                            <w:rFonts w:hint="eastAsia"/>
                            <w:sz w:val="20"/>
                          </w:rPr>
                        </w:pPr>
                        <w:r w:rsidRPr="00337D25">
                          <w:rPr>
                            <w:rFonts w:hint="eastAsia"/>
                            <w:sz w:val="20"/>
                          </w:rPr>
                          <w:t>词法分析</w:t>
                        </w:r>
                        <w:r w:rsidRPr="00337D25">
                          <w:rPr>
                            <w:sz w:val="20"/>
                          </w:rPr>
                          <w:t>出错？</w:t>
                        </w:r>
                      </w:p>
                    </w:txbxContent>
                  </v:textbox>
                </v:shape>
                <v:shape id="流程图: 过程 28" o:spid="_x0000_s1052" type="#_x0000_t109" style="position:absolute;left:16192;top:26924;width:220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" fillcolor="white [3212]" strokecolor="black [3213]" strokeweight=".5pt"/>
                <v:shape id="文本框 29" o:spid="_x0000_s1053" type="#_x0000_t202" style="position:absolute;left:16446;top:27146;width:2222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7A434C" w:rsidRPr="00337D25" w:rsidRDefault="007A434C" w:rsidP="00417DD0">
                        <w:pPr>
                          <w:ind w:left="420" w:firstLineChars="100" w:firstLine="200"/>
                          <w:rPr>
                            <w:rFonts w:hint="eastAsia"/>
                            <w:sz w:val="20"/>
                          </w:rPr>
                        </w:pPr>
                        <w:r w:rsidRPr="00337D25">
                          <w:rPr>
                            <w:rFonts w:hint="eastAsia"/>
                            <w:sz w:val="20"/>
                          </w:rPr>
                          <w:t>调用</w:t>
                        </w:r>
                        <w:r w:rsidRPr="00337D25">
                          <w:rPr>
                            <w:sz w:val="20"/>
                          </w:rPr>
                          <w:t>语法分析程序</w:t>
                        </w:r>
                      </w:p>
                    </w:txbxContent>
                  </v:textbox>
                </v:shape>
                <v:shape id="流程图: 决策 30" o:spid="_x0000_s1054" type="#_x0000_t110" style="position:absolute;left:19939;top:35433;width:11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" fillcolor="white [3212]" strokecolor="#243f60 [1604]" strokeweight=".5pt"/>
                <v:shape id="文本框 31" o:spid="_x0000_s1055" type="#_x0000_t202" style="position:absolute;left:19939;top:36957;width:2222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7A434C" w:rsidRDefault="007A434C">
                        <w:pPr>
                          <w:rPr>
                            <w:rFonts w:hint="eastAsia"/>
                          </w:rPr>
                        </w:pPr>
                        <w:r w:rsidRPr="00337D25">
                          <w:rPr>
                            <w:rFonts w:hint="eastAsia"/>
                            <w:sz w:val="20"/>
                          </w:rPr>
                          <w:t>语法分析</w:t>
                        </w:r>
                        <w:r w:rsidRPr="00337D25">
                          <w:rPr>
                            <w:sz w:val="20"/>
                          </w:rPr>
                          <w:t>出错</w:t>
                        </w:r>
                        <w:r>
                          <w:t>？</w:t>
                        </w:r>
                      </w:p>
                    </w:txbxContent>
                  </v:textbox>
                </v:shape>
                <v:shape id="流程图: 过程 32" o:spid="_x0000_s1056" type="#_x0000_t109" style="position:absolute;left:39116;top:18034;width:1048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" fillcolor="white [3212]" strokecolor="black [3213]" strokeweight=".5pt"/>
                <v:shape id="文本框 33" o:spid="_x0000_s1057" type="#_x0000_t202" style="position:absolute;left:39215;top:18732;width:10579;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7A434C" w:rsidRPr="00337D25" w:rsidRDefault="007A434C" w:rsidP="00EA33BC">
                        <w:pPr>
                          <w:ind w:firstLineChars="150" w:firstLine="300"/>
                          <w:rPr>
                            <w:rFonts w:hint="eastAsia"/>
                            <w:sz w:val="20"/>
                          </w:rPr>
                        </w:pPr>
                        <w:r w:rsidRPr="00337D25">
                          <w:rPr>
                            <w:rFonts w:hint="eastAsia"/>
                            <w:sz w:val="20"/>
                          </w:rPr>
                          <w:t>报错</w:t>
                        </w:r>
                      </w:p>
                    </w:txbxContent>
                  </v:textbox>
                </v:shape>
                <v:shape id="流程图: 过程 34" o:spid="_x0000_s1058" type="#_x0000_t109" style="position:absolute;left:814;top:27146;width:1048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" fillcolor="white [3212]" strokecolor="black [3213]" strokeweight=".5pt"/>
                <v:shape id="文本框 35" o:spid="_x0000_s1059" type="#_x0000_t202" style="position:absolute;left:814;top:28511;width:1057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7A434C" w:rsidRPr="00337D25" w:rsidRDefault="007A434C" w:rsidP="00EA33BC">
                        <w:pPr>
                          <w:ind w:firstLineChars="150" w:firstLine="300"/>
                          <w:rPr>
                            <w:rFonts w:hint="eastAsia"/>
                            <w:sz w:val="20"/>
                          </w:rPr>
                        </w:pPr>
                        <w:r w:rsidRPr="00337D25">
                          <w:rPr>
                            <w:rFonts w:hint="eastAsia"/>
                            <w:sz w:val="20"/>
                          </w:rPr>
                          <w:t>生成</w:t>
                        </w:r>
                        <w:r w:rsidRPr="00337D25">
                          <w:rPr>
                            <w:sz w:val="20"/>
                          </w:rPr>
                          <w:t>节点</w:t>
                        </w:r>
                      </w:p>
                    </w:txbxContent>
                  </v:textbox>
                </v:shape>
                <v:shape id="流程图: 过程 38" o:spid="_x0000_s1060" type="#_x0000_t109" style="position:absolute;left:39215;top:36131;width:1048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" fillcolor="white [3212]" strokecolor="black [3213]" strokeweight=".5pt"/>
                <v:shape id="文本框 39" o:spid="_x0000_s1061" type="#_x0000_t202" style="position:absolute;left:38580;top:36830;width:119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7A434C" w:rsidRPr="00337D25" w:rsidRDefault="007A434C" w:rsidP="00EA33BC">
                        <w:pPr>
                          <w:rPr>
                            <w:rFonts w:hint="eastAsia"/>
                            <w:sz w:val="20"/>
                          </w:rPr>
                        </w:pPr>
                        <w:r w:rsidRPr="00337D25">
                          <w:rPr>
                            <w:rFonts w:hint="eastAsia"/>
                            <w:sz w:val="20"/>
                          </w:rPr>
                          <w:t>报错</w:t>
                        </w:r>
                        <w:r w:rsidRPr="00337D25">
                          <w:rPr>
                            <w:rFonts w:hint="eastAsia"/>
                            <w:sz w:val="20"/>
                          </w:rPr>
                          <w:t>,</w:t>
                        </w:r>
                        <w:r w:rsidRPr="00337D25">
                          <w:rPr>
                            <w:sz w:val="20"/>
                          </w:rPr>
                          <w:t>错误恢复</w:t>
                        </w:r>
                      </w:p>
                    </w:txbxContent>
                  </v:textbox>
                </v:shape>
                <v:shape id="直接箭头连接符 40" o:spid="_x0000_s1062" type="#_x0000_t32" style="position:absolute;left:31559;top:20129;width:75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" strokecolor="#4579b8 [3044]">
                  <v:stroke endarrow="block"/>
                </v:shape>
                <v:shapetype id="_x0000_t33" coordsize="21600,21600" o:spt="33" o:oned="t" path="m,l21600,r,21600e" filled="f">
                  <v:stroke joinstyle="miter"/>
                  <v:path arrowok="t" fillok="f" o:connecttype="none"/>
                  <o:lock v:ext="edit" shapetype="t"/>
                </v:shapetype>
                <v:shape id="肘形连接符 42" o:spid="_x0000_s1063" type="#_x0000_t33" style="position:absolute;left:6104;top:31337;width:19640;height:105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" strokecolor="#4579b8 [3044]">
                  <v:stroke endarrow="block"/>
                </v:shape>
                <v:shape id="直接箭头连接符 44" o:spid="_x0000_s1064" type="#_x0000_t32" style="position:absolute;left:25744;top:5905;width:0;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" strokecolor="#4579b8 [3044]">
                  <v:stroke endarrow="block"/>
                </v:shape>
                <v:shape id="直接箭头连接符 45" o:spid="_x0000_s1065" type="#_x0000_t32" style="position:absolute;left:25744;top:13652;width:0;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" strokecolor="#4579b8 [3044]">
                  <v:stroke endarrow="block"/>
                </v:shape>
                <v:shape id="直接箭头连接符 46" o:spid="_x0000_s1066" type="#_x0000_t32" style="position:absolute;left:25744;top:23463;width:0;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" strokecolor="#4579b8 [3044]">
                  <v:stroke endarrow="block"/>
                </v:shape>
                <v:shape id="直接箭头连接符 47" o:spid="_x0000_s1067" type="#_x0000_t32" style="position:absolute;left:25898;top:31115;width:0;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肘形连接符 48" o:spid="_x0000_s1068" type="#_x0000_t33" style="position:absolute;left:6151;top:7400;width:19653;height:1984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" strokecolor="#4579b8 [3044]">
                  <v:stroke endarrow="block"/>
                </v:shape>
                <v:shape id="直接箭头连接符 49" o:spid="_x0000_s1069" type="#_x0000_t32" style="position:absolute;left:31559;top:38417;width:75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肘形连接符 50" o:spid="_x0000_s1070" type="#_x0000_t33" style="position:absolute;left:33873;top:13719;width:2096;height:191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" strokecolor="#4579b8 [3044]">
                  <v:stroke endarrow="block"/>
                </v:shape>
                <w10:anchorlock/>
              </v:group>
            </w:pict>
          </mc:Fallback>
        </mc:AlternateContent>
      </w:r>
    </w:p>
    <w:p w:rsidR="001042DC" w:rsidRDefault="001042DC" w:rsidP="001042DC">
      <w:pPr>
        <w:jc w:val="center"/>
        <w:rPr>
          <w:rFonts w:hint="eastAsia"/>
        </w:rPr>
      </w:pPr>
      <w:r w:rsidRPr="009A5A6E">
        <w:rPr>
          <w:rFonts w:ascii="黑体" w:eastAsia="黑体" w:hAnsi="黑体" w:hint="eastAsia"/>
          <w:sz w:val="21"/>
        </w:rPr>
        <w:t>图2.</w:t>
      </w:r>
      <w:r>
        <w:rPr>
          <w:rFonts w:ascii="黑体" w:eastAsia="黑体" w:hAnsi="黑体"/>
          <w:sz w:val="21"/>
        </w:rPr>
        <w:t>3</w:t>
      </w:r>
      <w:r w:rsidRPr="009A5A6E">
        <w:rPr>
          <w:rFonts w:ascii="黑体" w:eastAsia="黑体" w:hAnsi="黑体"/>
          <w:sz w:val="21"/>
        </w:rPr>
        <w:t xml:space="preserve"> </w:t>
      </w:r>
      <w:r>
        <w:rPr>
          <w:rFonts w:ascii="黑体" w:eastAsia="黑体" w:hAnsi="黑体" w:hint="eastAsia"/>
          <w:sz w:val="21"/>
        </w:rPr>
        <w:t>语法</w:t>
      </w:r>
      <w:r w:rsidRPr="009A5A6E">
        <w:rPr>
          <w:rFonts w:ascii="黑体" w:eastAsia="黑体" w:hAnsi="黑体" w:hint="eastAsia"/>
          <w:sz w:val="21"/>
        </w:rPr>
        <w:t>分析器设计</w:t>
      </w:r>
      <w:r>
        <w:rPr>
          <w:rFonts w:ascii="黑体" w:eastAsia="黑体" w:hAnsi="黑体" w:hint="eastAsia"/>
          <w:sz w:val="21"/>
        </w:rPr>
        <w:t>流程</w:t>
      </w:r>
      <w:r w:rsidRPr="009A5A6E">
        <w:rPr>
          <w:rFonts w:ascii="黑体" w:eastAsia="黑体" w:hAnsi="黑体" w:hint="eastAsia"/>
          <w:sz w:val="21"/>
        </w:rPr>
        <w:t>图</w:t>
      </w:r>
    </w:p>
    <w:p w:rsidR="00EA33BC" w:rsidRPr="007B36E4" w:rsidRDefault="00B67394" w:rsidP="00B67394">
      <w:pPr>
        <w:ind w:firstLine="420"/>
        <w:rPr>
          <w:rFonts w:hint="eastAsia"/>
        </w:rPr>
      </w:pPr>
      <w:r>
        <w:rPr>
          <w:rFonts w:hint="eastAsia"/>
        </w:rPr>
        <w:t>语法分析设计图和流程图如上所示，按照流程图设计出语法分析程序对源程序进行分析。</w:t>
      </w:r>
    </w:p>
    <w:p w:rsidR="00326FDF" w:rsidRDefault="00326FDF" w:rsidP="00555713">
      <w:pPr>
        <w:pStyle w:val="af2"/>
      </w:pPr>
      <w:bookmarkStart w:id="13" w:name="_Toc472211348"/>
      <w:r w:rsidRPr="00553AC1">
        <w:rPr>
          <w:rFonts w:hint="eastAsia"/>
        </w:rPr>
        <w:t>2.</w:t>
      </w:r>
      <w:r>
        <w:rPr>
          <w:rFonts w:hint="eastAsia"/>
        </w:rPr>
        <w:t>5</w:t>
      </w:r>
      <w:r w:rsidR="00D20DBA">
        <w:rPr>
          <w:rFonts w:hint="eastAsia"/>
        </w:rPr>
        <w:t>语法分析器实现结果展示</w:t>
      </w:r>
      <w:bookmarkEnd w:id="13"/>
    </w:p>
    <w:p w:rsidR="007354FC" w:rsidRDefault="00B67394" w:rsidP="00B67394">
      <w:r>
        <w:tab/>
      </w:r>
      <w:r>
        <w:rPr>
          <w:rFonts w:hint="eastAsia"/>
        </w:rPr>
        <w:t>对于</w:t>
      </w:r>
      <w:r>
        <w:rPr>
          <w:rFonts w:hint="eastAsia"/>
        </w:rPr>
        <w:t>C-</w:t>
      </w:r>
      <w:r>
        <w:t xml:space="preserve"> </w:t>
      </w:r>
      <w:r>
        <w:rPr>
          <w:rFonts w:hint="eastAsia"/>
        </w:rPr>
        <w:t>-</w:t>
      </w:r>
      <w:r>
        <w:rPr>
          <w:rFonts w:hint="eastAsia"/>
        </w:rPr>
        <w:t>源程序，先进行词法分析，调用词法分析程序，</w:t>
      </w:r>
      <w:r w:rsidR="007354FC">
        <w:rPr>
          <w:rFonts w:hint="eastAsia"/>
        </w:rPr>
        <w:t>观察打印输出的结果。</w:t>
      </w:r>
    </w:p>
    <w:p w:rsidR="007354FC" w:rsidRDefault="007354FC" w:rsidP="007354FC">
      <w:pPr>
        <w:jc w:val="center"/>
      </w:pPr>
      <w:r>
        <w:rPr>
          <w:noProof/>
        </w:rPr>
        <w:lastRenderedPageBreak/>
        <w:drawing>
          <wp:inline distT="0" distB="0" distL="0" distR="0">
            <wp:extent cx="4641850" cy="667514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png"/>
                    <pic:cNvPicPr/>
                  </pic:nvPicPr>
                  <pic:blipFill>
                    <a:blip r:embed="rId9">
                      <a:extLst>
                        <a:ext uri="{28A0092B-C50C-407E-A947-70E740481C1C}">
                          <a14:useLocalDpi xmlns:a14="http://schemas.microsoft.com/office/drawing/2010/main" val="0"/>
                        </a:ext>
                      </a:extLst>
                    </a:blip>
                    <a:stretch>
                      <a:fillRect/>
                    </a:stretch>
                  </pic:blipFill>
                  <pic:spPr>
                    <a:xfrm>
                      <a:off x="0" y="0"/>
                      <a:ext cx="4643566" cy="6677608"/>
                    </a:xfrm>
                    <a:prstGeom prst="rect">
                      <a:avLst/>
                    </a:prstGeom>
                  </pic:spPr>
                </pic:pic>
              </a:graphicData>
            </a:graphic>
          </wp:inline>
        </w:drawing>
      </w:r>
    </w:p>
    <w:p w:rsidR="007354FC" w:rsidRPr="007354FC" w:rsidRDefault="007354FC" w:rsidP="007354FC">
      <w:pPr>
        <w:jc w:val="center"/>
        <w:rPr>
          <w:rFonts w:hint="eastAsia"/>
        </w:rPr>
      </w:pPr>
      <w:r w:rsidRPr="009A5A6E">
        <w:rPr>
          <w:rFonts w:ascii="黑体" w:eastAsia="黑体" w:hAnsi="黑体" w:hint="eastAsia"/>
          <w:sz w:val="21"/>
        </w:rPr>
        <w:t>图2.</w:t>
      </w:r>
      <w:r>
        <w:rPr>
          <w:rFonts w:ascii="黑体" w:eastAsia="黑体" w:hAnsi="黑体" w:hint="eastAsia"/>
          <w:sz w:val="21"/>
        </w:rPr>
        <w:t>4</w:t>
      </w:r>
      <w:r w:rsidRPr="009A5A6E">
        <w:rPr>
          <w:rFonts w:ascii="黑体" w:eastAsia="黑体" w:hAnsi="黑体"/>
          <w:sz w:val="21"/>
        </w:rPr>
        <w:t xml:space="preserve"> </w:t>
      </w:r>
      <w:r>
        <w:rPr>
          <w:rFonts w:ascii="黑体" w:eastAsia="黑体" w:hAnsi="黑体" w:hint="eastAsia"/>
          <w:sz w:val="21"/>
        </w:rPr>
        <w:t>词法分析结果</w:t>
      </w:r>
      <w:r w:rsidRPr="009A5A6E">
        <w:rPr>
          <w:rFonts w:ascii="黑体" w:eastAsia="黑体" w:hAnsi="黑体" w:hint="eastAsia"/>
          <w:sz w:val="21"/>
        </w:rPr>
        <w:t>图</w:t>
      </w:r>
    </w:p>
    <w:p w:rsidR="007354FC" w:rsidRDefault="007354FC" w:rsidP="007354FC">
      <w:r>
        <w:tab/>
      </w:r>
      <w:r>
        <w:rPr>
          <w:rFonts w:hint="eastAsia"/>
        </w:rPr>
        <w:t>如图是词法分析的结果，首先识别出注释，然后识别出关键字，识别出标识符，并且输出单词所在的行号。如果词法分析遇到错误，则打印出对应的错误和错误所在行号。</w:t>
      </w:r>
    </w:p>
    <w:p w:rsidR="00184BAC" w:rsidRDefault="002210C3" w:rsidP="007354FC">
      <w:r>
        <w:tab/>
      </w:r>
      <w:r>
        <w:rPr>
          <w:rFonts w:hint="eastAsia"/>
        </w:rPr>
        <w:t>对于</w:t>
      </w:r>
      <w:r>
        <w:rPr>
          <w:rFonts w:hint="eastAsia"/>
        </w:rPr>
        <w:t>C-</w:t>
      </w:r>
      <w:r>
        <w:t xml:space="preserve"> </w:t>
      </w:r>
      <w:r>
        <w:rPr>
          <w:rFonts w:hint="eastAsia"/>
        </w:rPr>
        <w:t>-</w:t>
      </w:r>
      <w:r>
        <w:rPr>
          <w:rFonts w:hint="eastAsia"/>
        </w:rPr>
        <w:t>程序，进行语法分析，调用语法分析程序，输出语法分析的结果，打印出语法分析树。</w:t>
      </w:r>
    </w:p>
    <w:p w:rsidR="005B1FC4" w:rsidRDefault="005B1FC4" w:rsidP="007354FC">
      <w:r>
        <w:rPr>
          <w:noProof/>
        </w:rPr>
        <w:lastRenderedPageBreak/>
        <w:drawing>
          <wp:inline distT="0" distB="0" distL="0" distR="0">
            <wp:extent cx="5274310" cy="75819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e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7581900"/>
                    </a:xfrm>
                    <a:prstGeom prst="rect">
                      <a:avLst/>
                    </a:prstGeom>
                  </pic:spPr>
                </pic:pic>
              </a:graphicData>
            </a:graphic>
          </wp:inline>
        </w:drawing>
      </w:r>
    </w:p>
    <w:p w:rsidR="005B1FC4" w:rsidRPr="007354FC" w:rsidRDefault="005B1FC4" w:rsidP="005B1FC4">
      <w:pPr>
        <w:jc w:val="center"/>
        <w:rPr>
          <w:rFonts w:hint="eastAsia"/>
        </w:rPr>
      </w:pPr>
      <w:r w:rsidRPr="009A5A6E">
        <w:rPr>
          <w:rFonts w:ascii="黑体" w:eastAsia="黑体" w:hAnsi="黑体" w:hint="eastAsia"/>
          <w:sz w:val="21"/>
        </w:rPr>
        <w:t>图2.</w:t>
      </w:r>
      <w:r>
        <w:rPr>
          <w:rFonts w:ascii="黑体" w:eastAsia="黑体" w:hAnsi="黑体" w:hint="eastAsia"/>
          <w:sz w:val="21"/>
        </w:rPr>
        <w:t>5</w:t>
      </w:r>
      <w:r w:rsidRPr="009A5A6E">
        <w:rPr>
          <w:rFonts w:ascii="黑体" w:eastAsia="黑体" w:hAnsi="黑体"/>
          <w:sz w:val="21"/>
        </w:rPr>
        <w:t xml:space="preserve"> </w:t>
      </w:r>
      <w:r>
        <w:rPr>
          <w:rFonts w:ascii="黑体" w:eastAsia="黑体" w:hAnsi="黑体" w:hint="eastAsia"/>
          <w:sz w:val="21"/>
        </w:rPr>
        <w:t>语法分析结果</w:t>
      </w:r>
      <w:r w:rsidRPr="009A5A6E">
        <w:rPr>
          <w:rFonts w:ascii="黑体" w:eastAsia="黑体" w:hAnsi="黑体" w:hint="eastAsia"/>
          <w:sz w:val="21"/>
        </w:rPr>
        <w:t>图</w:t>
      </w:r>
    </w:p>
    <w:p w:rsidR="003C0C52" w:rsidRDefault="005B1FC4" w:rsidP="00E745D2">
      <w:pPr>
        <w:ind w:firstLine="420"/>
      </w:pPr>
      <w:r>
        <w:rPr>
          <w:rFonts w:hint="eastAsia"/>
        </w:rPr>
        <w:t>如图</w:t>
      </w:r>
      <w:r>
        <w:rPr>
          <w:rFonts w:hint="eastAsia"/>
        </w:rPr>
        <w:t>2</w:t>
      </w:r>
      <w:r>
        <w:t>.5</w:t>
      </w:r>
      <w:r>
        <w:rPr>
          <w:rFonts w:hint="eastAsia"/>
        </w:rPr>
        <w:t>所示，输出结果为针对某一个</w:t>
      </w:r>
      <w:r>
        <w:rPr>
          <w:rFonts w:hint="eastAsia"/>
        </w:rPr>
        <w:t>c-</w:t>
      </w:r>
      <w:r>
        <w:t xml:space="preserve"> </w:t>
      </w:r>
      <w:r>
        <w:rPr>
          <w:rFonts w:hint="eastAsia"/>
        </w:rPr>
        <w:t>-</w:t>
      </w:r>
      <w:r>
        <w:rPr>
          <w:rFonts w:hint="eastAsia"/>
        </w:rPr>
        <w:t>源程序进行语法分析的结果，打印出对应的语法树，没有语法错误，没有报错。</w:t>
      </w:r>
    </w:p>
    <w:p w:rsidR="003C0C52" w:rsidRDefault="003C0C52" w:rsidP="00E745D2">
      <w:pPr>
        <w:ind w:firstLine="420"/>
      </w:pPr>
    </w:p>
    <w:p w:rsidR="003C0C52" w:rsidRDefault="003C0C52" w:rsidP="003C0C52">
      <w:r>
        <w:rPr>
          <w:rFonts w:hint="eastAsia"/>
        </w:rPr>
        <w:t>修改</w:t>
      </w:r>
      <w:r>
        <w:rPr>
          <w:rFonts w:hint="eastAsia"/>
        </w:rPr>
        <w:t>c - -</w:t>
      </w:r>
      <w:r>
        <w:rPr>
          <w:rFonts w:hint="eastAsia"/>
        </w:rPr>
        <w:t>源程序，删除</w:t>
      </w:r>
      <w:r>
        <w:t>’;’</w:t>
      </w:r>
      <w:r>
        <w:rPr>
          <w:rFonts w:hint="eastAsia"/>
        </w:rPr>
        <w:t>，再次分析结果为：</w:t>
      </w:r>
    </w:p>
    <w:p w:rsidR="003C0C52" w:rsidRDefault="003C0C52" w:rsidP="003C0C52">
      <w:pPr>
        <w:rPr>
          <w:rFonts w:hint="eastAsia"/>
        </w:rPr>
      </w:pPr>
    </w:p>
    <w:p w:rsidR="003C0C52" w:rsidRDefault="003C0C52" w:rsidP="003C0C52">
      <w:r>
        <w:rPr>
          <w:noProof/>
        </w:rPr>
        <w:drawing>
          <wp:inline distT="0" distB="0" distL="0" distR="0">
            <wp:extent cx="5274310" cy="661670"/>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eoyufa.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661670"/>
                    </a:xfrm>
                    <a:prstGeom prst="rect">
                      <a:avLst/>
                    </a:prstGeom>
                  </pic:spPr>
                </pic:pic>
              </a:graphicData>
            </a:graphic>
          </wp:inline>
        </w:drawing>
      </w:r>
    </w:p>
    <w:p w:rsidR="003C0C52" w:rsidRDefault="003C0C52" w:rsidP="003C0C52">
      <w:pPr>
        <w:jc w:val="center"/>
        <w:rPr>
          <w:rFonts w:ascii="黑体" w:eastAsia="黑体" w:hAnsi="黑体"/>
          <w:sz w:val="21"/>
        </w:rPr>
      </w:pPr>
      <w:r w:rsidRPr="009A5A6E">
        <w:rPr>
          <w:rFonts w:ascii="黑体" w:eastAsia="黑体" w:hAnsi="黑体" w:hint="eastAsia"/>
          <w:sz w:val="21"/>
        </w:rPr>
        <w:t>图2.</w:t>
      </w:r>
      <w:r w:rsidR="00CC178B">
        <w:rPr>
          <w:rFonts w:ascii="黑体" w:eastAsia="黑体" w:hAnsi="黑体" w:hint="eastAsia"/>
          <w:sz w:val="21"/>
        </w:rPr>
        <w:t>6</w:t>
      </w:r>
      <w:r w:rsidRPr="009A5A6E">
        <w:rPr>
          <w:rFonts w:ascii="黑体" w:eastAsia="黑体" w:hAnsi="黑体"/>
          <w:sz w:val="21"/>
        </w:rPr>
        <w:t xml:space="preserve"> </w:t>
      </w:r>
      <w:r>
        <w:rPr>
          <w:rFonts w:ascii="黑体" w:eastAsia="黑体" w:hAnsi="黑体" w:hint="eastAsia"/>
          <w:sz w:val="21"/>
        </w:rPr>
        <w:t>语法分析结果</w:t>
      </w:r>
      <w:r w:rsidRPr="009A5A6E">
        <w:rPr>
          <w:rFonts w:ascii="黑体" w:eastAsia="黑体" w:hAnsi="黑体" w:hint="eastAsia"/>
          <w:sz w:val="21"/>
        </w:rPr>
        <w:t>图</w:t>
      </w:r>
    </w:p>
    <w:p w:rsidR="003C0C52" w:rsidRDefault="003C0C52" w:rsidP="003C0C52">
      <w:r>
        <w:rPr>
          <w:rFonts w:hint="eastAsia"/>
        </w:rPr>
        <w:t>如图，报错，并继续分析下一行的错误。</w:t>
      </w:r>
    </w:p>
    <w:p w:rsidR="003C0C52" w:rsidRDefault="003C0C52" w:rsidP="003C0C52"/>
    <w:p w:rsidR="00553AC1" w:rsidRPr="000D20F3" w:rsidRDefault="003C0C52" w:rsidP="003C0C52">
      <w:pPr>
        <w:rPr>
          <w:rFonts w:hint="eastAsia"/>
        </w:rPr>
      </w:pPr>
      <w:r>
        <w:rPr>
          <w:rFonts w:hint="eastAsia"/>
        </w:rPr>
        <w:t>经过测试，语法分析程序和此法分析程序测试通过。</w:t>
      </w:r>
      <w:r w:rsidR="009066D9">
        <w:br w:type="page"/>
      </w:r>
    </w:p>
    <w:p w:rsidR="00D20DBA" w:rsidRPr="006505D2" w:rsidRDefault="009066D9" w:rsidP="00D20DBA">
      <w:pPr>
        <w:pStyle w:val="1"/>
        <w:jc w:val="center"/>
      </w:pPr>
      <w:bookmarkStart w:id="14" w:name="_Toc472211349"/>
      <w:r>
        <w:rPr>
          <w:rFonts w:hint="eastAsia"/>
        </w:rPr>
        <w:lastRenderedPageBreak/>
        <w:t>3</w:t>
      </w:r>
      <w:r>
        <w:rPr>
          <w:rFonts w:hint="eastAsia"/>
        </w:rPr>
        <w:t>语义分析</w:t>
      </w:r>
      <w:bookmarkEnd w:id="14"/>
    </w:p>
    <w:p w:rsidR="00D20DBA" w:rsidRDefault="00B831E3" w:rsidP="00555713">
      <w:pPr>
        <w:pStyle w:val="af2"/>
      </w:pPr>
      <w:bookmarkStart w:id="15" w:name="_Toc472211350"/>
      <w:r>
        <w:rPr>
          <w:rFonts w:hint="eastAsia"/>
        </w:rPr>
        <w:t>3</w:t>
      </w:r>
      <w:r w:rsidR="00D20DBA" w:rsidRPr="00553AC1">
        <w:rPr>
          <w:rFonts w:hint="eastAsia"/>
        </w:rPr>
        <w:t>.1</w:t>
      </w:r>
      <w:r>
        <w:rPr>
          <w:rFonts w:hint="eastAsia"/>
        </w:rPr>
        <w:t>语义表示方法描述</w:t>
      </w:r>
      <w:bookmarkEnd w:id="15"/>
    </w:p>
    <w:p w:rsidR="004E1A5B" w:rsidRDefault="00754EE9" w:rsidP="004E1A5B">
      <w:pPr>
        <w:rPr>
          <w:rFonts w:hint="eastAsia"/>
        </w:rPr>
      </w:pPr>
      <w:r>
        <w:tab/>
      </w:r>
      <w:r>
        <w:rPr>
          <w:rFonts w:hint="eastAsia"/>
        </w:rPr>
        <w:t>目前被广泛使用的用于语义分析的理论工具叫做属性文法，</w:t>
      </w:r>
      <w:r w:rsidR="00B6558C">
        <w:rPr>
          <w:rFonts w:hint="eastAsia"/>
        </w:rPr>
        <w:t>他的核心思想是，为上下文无关文法中的每一个终结符或非终结符赋予一个或多个属性值。</w:t>
      </w:r>
    </w:p>
    <w:p w:rsidR="00B6558C" w:rsidRDefault="00B6558C" w:rsidP="004E1A5B">
      <w:r>
        <w:tab/>
      </w:r>
      <w:r>
        <w:rPr>
          <w:rFonts w:hint="eastAsia"/>
        </w:rPr>
        <w:t>以属性文法为基础可以衍生出一种非常强大的翻译模式，称之为语法制导翻译。在语法制导翻译中，人们把属性文法中的属性规则用计算属性值的语义动作来表示，并用花括号括起来，它们可被插入到产生式右部的任何合适的位置上，这是一种语法分析和语义动作交替的表示方法。</w:t>
      </w:r>
    </w:p>
    <w:p w:rsidR="00285E95" w:rsidRPr="00B6558C" w:rsidRDefault="00285E95" w:rsidP="004E1A5B">
      <w:pPr>
        <w:rPr>
          <w:rFonts w:hint="eastAsia"/>
        </w:rPr>
      </w:pPr>
      <w:r>
        <w:tab/>
      </w:r>
      <w:r>
        <w:rPr>
          <w:rFonts w:hint="eastAsia"/>
        </w:rPr>
        <w:t>采用语法分析和语义动作交替的表示方法，</w:t>
      </w:r>
      <w:r w:rsidR="0046519B">
        <w:rPr>
          <w:rFonts w:hint="eastAsia"/>
        </w:rPr>
        <w:t>对符号的属性值进行分析。</w:t>
      </w:r>
    </w:p>
    <w:p w:rsidR="00D20DBA" w:rsidRDefault="00B831E3" w:rsidP="00555713">
      <w:pPr>
        <w:pStyle w:val="af2"/>
      </w:pPr>
      <w:bookmarkStart w:id="16" w:name="_Toc472211351"/>
      <w:r>
        <w:rPr>
          <w:rFonts w:hint="eastAsia"/>
        </w:rPr>
        <w:t>3</w:t>
      </w:r>
      <w:r w:rsidR="00D20DBA" w:rsidRPr="00553AC1">
        <w:rPr>
          <w:rFonts w:hint="eastAsia"/>
        </w:rPr>
        <w:t>.</w:t>
      </w:r>
      <w:r w:rsidR="00D20DBA">
        <w:rPr>
          <w:rFonts w:hint="eastAsia"/>
        </w:rPr>
        <w:t>2</w:t>
      </w:r>
      <w:r>
        <w:rPr>
          <w:rFonts w:hint="eastAsia"/>
        </w:rPr>
        <w:t>符号表结构</w:t>
      </w:r>
      <w:r w:rsidR="002818A9">
        <w:rPr>
          <w:rFonts w:hint="eastAsia"/>
        </w:rPr>
        <w:t>定义</w:t>
      </w:r>
      <w:bookmarkEnd w:id="16"/>
    </w:p>
    <w:p w:rsidR="00670D89" w:rsidRPr="00670D89" w:rsidRDefault="00670D89" w:rsidP="00670D89">
      <w:pPr>
        <w:ind w:firstLine="420"/>
        <w:rPr>
          <w:rFonts w:hint="eastAsia"/>
        </w:rPr>
      </w:pPr>
      <w:r>
        <w:rPr>
          <w:rFonts w:hint="eastAsia"/>
        </w:rPr>
        <w:t>语法树节点定义为：</w:t>
      </w:r>
    </w:p>
    <w:p w:rsidR="00670D89" w:rsidRPr="00670D89" w:rsidRDefault="00670D89" w:rsidP="00670D89">
      <w:pPr>
        <w:rPr>
          <w:sz w:val="21"/>
        </w:rPr>
      </w:pPr>
      <w:r>
        <w:tab/>
      </w:r>
      <w:r w:rsidRPr="00670D89">
        <w:rPr>
          <w:sz w:val="21"/>
        </w:rPr>
        <w:t>struct syntax_node{         //</w:t>
      </w:r>
      <w:r w:rsidRPr="00670D89">
        <w:rPr>
          <w:sz w:val="21"/>
        </w:rPr>
        <w:t>节点结构</w:t>
      </w:r>
    </w:p>
    <w:p w:rsidR="00670D89" w:rsidRPr="00670D89" w:rsidRDefault="00670D89" w:rsidP="00670D89">
      <w:pPr>
        <w:rPr>
          <w:sz w:val="21"/>
        </w:rPr>
      </w:pPr>
      <w:r w:rsidRPr="00670D89">
        <w:rPr>
          <w:sz w:val="21"/>
        </w:rPr>
        <w:t xml:space="preserve">    int line;               //</w:t>
      </w:r>
      <w:r w:rsidRPr="00670D89">
        <w:rPr>
          <w:sz w:val="21"/>
        </w:rPr>
        <w:t>行号</w:t>
      </w:r>
      <w:r w:rsidRPr="00670D89">
        <w:rPr>
          <w:sz w:val="21"/>
        </w:rPr>
        <w:t xml:space="preserve"> </w:t>
      </w:r>
    </w:p>
    <w:p w:rsidR="00670D89" w:rsidRPr="00670D89" w:rsidRDefault="00670D89" w:rsidP="00670D89">
      <w:pPr>
        <w:rPr>
          <w:sz w:val="21"/>
        </w:rPr>
      </w:pPr>
      <w:r w:rsidRPr="00670D89">
        <w:rPr>
          <w:sz w:val="21"/>
        </w:rPr>
        <w:t xml:space="preserve">    char *name;         //</w:t>
      </w:r>
      <w:r w:rsidRPr="00670D89">
        <w:rPr>
          <w:sz w:val="21"/>
        </w:rPr>
        <w:t>语法单元的名字</w:t>
      </w:r>
    </w:p>
    <w:p w:rsidR="00670D89" w:rsidRPr="00670D89" w:rsidRDefault="00670D89" w:rsidP="00670D89">
      <w:pPr>
        <w:rPr>
          <w:sz w:val="21"/>
        </w:rPr>
      </w:pPr>
      <w:r w:rsidRPr="00670D89">
        <w:rPr>
          <w:sz w:val="21"/>
        </w:rPr>
        <w:t xml:space="preserve">    int id_no;      //id</w:t>
      </w:r>
      <w:r w:rsidRPr="00670D89">
        <w:rPr>
          <w:sz w:val="21"/>
        </w:rPr>
        <w:t>号</w:t>
      </w:r>
    </w:p>
    <w:p w:rsidR="00670D89" w:rsidRPr="00670D89" w:rsidRDefault="00670D89" w:rsidP="00670D89">
      <w:pPr>
        <w:rPr>
          <w:sz w:val="21"/>
        </w:rPr>
      </w:pPr>
      <w:r w:rsidRPr="00670D89">
        <w:rPr>
          <w:sz w:val="21"/>
        </w:rPr>
        <w:t xml:space="preserve">    SYN_KIND syn_kind;  //</w:t>
      </w:r>
      <w:r w:rsidRPr="00670D89">
        <w:rPr>
          <w:sz w:val="21"/>
        </w:rPr>
        <w:t>语法单元的类型</w:t>
      </w:r>
    </w:p>
    <w:p w:rsidR="00670D89" w:rsidRPr="00670D89" w:rsidRDefault="00670D89" w:rsidP="00670D89">
      <w:pPr>
        <w:rPr>
          <w:sz w:val="21"/>
        </w:rPr>
      </w:pPr>
      <w:r w:rsidRPr="00670D89">
        <w:rPr>
          <w:sz w:val="21"/>
        </w:rPr>
        <w:t xml:space="preserve">    char *syntax_value;     //</w:t>
      </w:r>
      <w:r w:rsidRPr="00670D89">
        <w:rPr>
          <w:sz w:val="21"/>
        </w:rPr>
        <w:t>语义值</w:t>
      </w:r>
    </w:p>
    <w:p w:rsidR="00670D89" w:rsidRPr="00670D89" w:rsidRDefault="00670D89" w:rsidP="00670D89">
      <w:pPr>
        <w:rPr>
          <w:sz w:val="21"/>
        </w:rPr>
      </w:pPr>
      <w:r w:rsidRPr="00670D89">
        <w:rPr>
          <w:sz w:val="21"/>
        </w:rPr>
        <w:t xml:space="preserve">    char *idtype;           //int or float</w:t>
      </w:r>
    </w:p>
    <w:p w:rsidR="00670D89" w:rsidRPr="00670D89" w:rsidRDefault="00670D89" w:rsidP="00670D89">
      <w:pPr>
        <w:rPr>
          <w:sz w:val="21"/>
        </w:rPr>
      </w:pPr>
      <w:r w:rsidRPr="00670D89">
        <w:rPr>
          <w:sz w:val="21"/>
        </w:rPr>
        <w:t xml:space="preserve">    struct args *args;      //</w:t>
      </w:r>
      <w:r w:rsidRPr="00670D89">
        <w:rPr>
          <w:sz w:val="21"/>
        </w:rPr>
        <w:t>函数参数链表</w:t>
      </w:r>
    </w:p>
    <w:p w:rsidR="00670D89" w:rsidRPr="00670D89" w:rsidRDefault="00670D89" w:rsidP="00670D89">
      <w:pPr>
        <w:rPr>
          <w:sz w:val="21"/>
        </w:rPr>
      </w:pPr>
      <w:r w:rsidRPr="00670D89">
        <w:rPr>
          <w:sz w:val="21"/>
        </w:rPr>
        <w:t xml:space="preserve">    struct scope *scope;    //</w:t>
      </w:r>
      <w:r w:rsidRPr="00670D89">
        <w:rPr>
          <w:sz w:val="21"/>
        </w:rPr>
        <w:t>作用域</w:t>
      </w:r>
    </w:p>
    <w:p w:rsidR="00670D89" w:rsidRPr="00670D89" w:rsidRDefault="00670D89" w:rsidP="00670D89">
      <w:pPr>
        <w:rPr>
          <w:sz w:val="21"/>
        </w:rPr>
      </w:pPr>
      <w:r w:rsidRPr="00670D89">
        <w:rPr>
          <w:sz w:val="21"/>
        </w:rPr>
        <w:t xml:space="preserve">    struct syntax_node *l;  //</w:t>
      </w:r>
      <w:r w:rsidRPr="00670D89">
        <w:rPr>
          <w:sz w:val="21"/>
        </w:rPr>
        <w:t>左子树指针</w:t>
      </w:r>
    </w:p>
    <w:p w:rsidR="00670D89" w:rsidRPr="00670D89" w:rsidRDefault="00670D89" w:rsidP="00670D89">
      <w:pPr>
        <w:rPr>
          <w:sz w:val="21"/>
        </w:rPr>
      </w:pPr>
      <w:r w:rsidRPr="00670D89">
        <w:rPr>
          <w:sz w:val="21"/>
        </w:rPr>
        <w:t xml:space="preserve">    struct syntax_node *r;  //</w:t>
      </w:r>
      <w:r w:rsidRPr="00670D89">
        <w:rPr>
          <w:sz w:val="21"/>
        </w:rPr>
        <w:t>右子树指针</w:t>
      </w:r>
    </w:p>
    <w:p w:rsidR="00670D89" w:rsidRPr="00670D89" w:rsidRDefault="00670D89" w:rsidP="00670D89">
      <w:pPr>
        <w:rPr>
          <w:sz w:val="21"/>
        </w:rPr>
      </w:pPr>
      <w:r w:rsidRPr="00670D89">
        <w:rPr>
          <w:sz w:val="21"/>
        </w:rPr>
        <w:t xml:space="preserve">    union{          //constant</w:t>
      </w:r>
      <w:r w:rsidRPr="00670D89">
        <w:rPr>
          <w:sz w:val="21"/>
        </w:rPr>
        <w:t>共用联合体存放值</w:t>
      </w:r>
    </w:p>
    <w:p w:rsidR="00670D89" w:rsidRPr="00670D89" w:rsidRDefault="00670D89" w:rsidP="00670D89">
      <w:pPr>
        <w:rPr>
          <w:sz w:val="21"/>
        </w:rPr>
      </w:pPr>
      <w:r w:rsidRPr="00670D89">
        <w:rPr>
          <w:sz w:val="21"/>
        </w:rPr>
        <w:t xml:space="preserve">        int int_dex;</w:t>
      </w:r>
    </w:p>
    <w:p w:rsidR="00670D89" w:rsidRPr="00670D89" w:rsidRDefault="00670D89" w:rsidP="00670D89">
      <w:pPr>
        <w:rPr>
          <w:sz w:val="21"/>
        </w:rPr>
      </w:pPr>
      <w:r w:rsidRPr="00670D89">
        <w:rPr>
          <w:sz w:val="21"/>
        </w:rPr>
        <w:t xml:space="preserve">        float float_dex;</w:t>
      </w:r>
    </w:p>
    <w:p w:rsidR="00670D89" w:rsidRPr="00670D89" w:rsidRDefault="00670D89" w:rsidP="00670D89">
      <w:pPr>
        <w:rPr>
          <w:sz w:val="21"/>
        </w:rPr>
      </w:pPr>
      <w:r w:rsidRPr="00670D89">
        <w:rPr>
          <w:sz w:val="21"/>
        </w:rPr>
        <w:t xml:space="preserve">    </w:t>
      </w:r>
      <w:r w:rsidR="00025E74">
        <w:rPr>
          <w:sz w:val="21"/>
        </w:rPr>
        <w:tab/>
      </w:r>
      <w:r w:rsidRPr="00670D89">
        <w:rPr>
          <w:sz w:val="21"/>
        </w:rPr>
        <w:t>};</w:t>
      </w:r>
    </w:p>
    <w:p w:rsidR="00670D89" w:rsidRPr="00670D89" w:rsidRDefault="00670D89" w:rsidP="00670D89">
      <w:pPr>
        <w:ind w:firstLine="420"/>
        <w:rPr>
          <w:sz w:val="21"/>
        </w:rPr>
      </w:pPr>
      <w:r w:rsidRPr="00670D89">
        <w:rPr>
          <w:sz w:val="21"/>
        </w:rPr>
        <w:t>};</w:t>
      </w:r>
    </w:p>
    <w:p w:rsidR="00285E95" w:rsidRDefault="00285E95" w:rsidP="00285E95">
      <w:r>
        <w:tab/>
      </w:r>
      <w:r w:rsidR="0046519B">
        <w:rPr>
          <w:rFonts w:hint="eastAsia"/>
        </w:rPr>
        <w:t>符号表采用的数据结构是线性链表，定义为：</w:t>
      </w:r>
    </w:p>
    <w:p w:rsidR="005C5800" w:rsidRPr="005C5800" w:rsidRDefault="0046519B" w:rsidP="005C5800">
      <w:pPr>
        <w:rPr>
          <w:rFonts w:ascii="宋体" w:hAnsi="宋体"/>
          <w:sz w:val="21"/>
        </w:rPr>
      </w:pPr>
      <w:r>
        <w:tab/>
      </w:r>
      <w:r w:rsidR="005C5800" w:rsidRPr="005C5800">
        <w:rPr>
          <w:rFonts w:ascii="宋体" w:hAnsi="宋体"/>
          <w:sz w:val="21"/>
        </w:rPr>
        <w:t>struct symbal_node{</w:t>
      </w:r>
    </w:p>
    <w:p w:rsidR="005C5800" w:rsidRPr="005C5800" w:rsidRDefault="005C5800" w:rsidP="005C5800">
      <w:pPr>
        <w:rPr>
          <w:rFonts w:ascii="宋体" w:hAnsi="宋体"/>
          <w:sz w:val="21"/>
        </w:rPr>
      </w:pPr>
      <w:r w:rsidRPr="005C5800">
        <w:rPr>
          <w:rFonts w:ascii="宋体" w:hAnsi="宋体"/>
          <w:sz w:val="21"/>
        </w:rPr>
        <w:t xml:space="preserve">    SYM_KIND sym_kind;      //variable,array,function,struct</w:t>
      </w:r>
    </w:p>
    <w:p w:rsidR="005C5800" w:rsidRPr="005C5800" w:rsidRDefault="005C5800" w:rsidP="005C5800">
      <w:pPr>
        <w:rPr>
          <w:rFonts w:ascii="宋体" w:hAnsi="宋体"/>
          <w:sz w:val="21"/>
        </w:rPr>
      </w:pPr>
      <w:r w:rsidRPr="005C5800">
        <w:rPr>
          <w:rFonts w:ascii="宋体" w:hAnsi="宋体"/>
          <w:sz w:val="21"/>
        </w:rPr>
        <w:t xml:space="preserve">    int line;</w:t>
      </w:r>
    </w:p>
    <w:p w:rsidR="005C5800" w:rsidRPr="005C5800" w:rsidRDefault="005C5800" w:rsidP="005C5800">
      <w:pPr>
        <w:rPr>
          <w:rFonts w:ascii="宋体" w:hAnsi="宋体" w:hint="eastAsia"/>
          <w:sz w:val="21"/>
        </w:rPr>
      </w:pPr>
      <w:r w:rsidRPr="005C5800">
        <w:rPr>
          <w:rFonts w:ascii="宋体" w:hAnsi="宋体" w:hint="eastAsia"/>
          <w:sz w:val="21"/>
        </w:rPr>
        <w:t xml:space="preserve">    int id_no;              //id号</w:t>
      </w:r>
    </w:p>
    <w:p w:rsidR="005C5800" w:rsidRPr="005C5800" w:rsidRDefault="005C5800" w:rsidP="005C5800">
      <w:pPr>
        <w:rPr>
          <w:rFonts w:ascii="宋体" w:hAnsi="宋体" w:hint="eastAsia"/>
          <w:sz w:val="21"/>
        </w:rPr>
      </w:pPr>
      <w:r w:rsidRPr="005C5800">
        <w:rPr>
          <w:rFonts w:ascii="宋体" w:hAnsi="宋体" w:hint="eastAsia"/>
          <w:sz w:val="21"/>
        </w:rPr>
        <w:t xml:space="preserve">    char *name;             //符号名,与syntax_value对应</w:t>
      </w:r>
    </w:p>
    <w:p w:rsidR="005C5800" w:rsidRPr="005C5800" w:rsidRDefault="005C5800" w:rsidP="005C5800">
      <w:pPr>
        <w:rPr>
          <w:rFonts w:ascii="宋体" w:hAnsi="宋体"/>
          <w:sz w:val="21"/>
        </w:rPr>
      </w:pPr>
      <w:r w:rsidRPr="005C5800">
        <w:rPr>
          <w:rFonts w:ascii="宋体" w:hAnsi="宋体"/>
          <w:sz w:val="21"/>
        </w:rPr>
        <w:t xml:space="preserve">    char *idtype;             // idtype,int or float</w:t>
      </w:r>
    </w:p>
    <w:p w:rsidR="005C5800" w:rsidRPr="005C5800" w:rsidRDefault="005C5800" w:rsidP="005C5800">
      <w:pPr>
        <w:rPr>
          <w:rFonts w:ascii="宋体" w:hAnsi="宋体"/>
          <w:sz w:val="21"/>
        </w:rPr>
      </w:pPr>
      <w:r w:rsidRPr="005C5800">
        <w:rPr>
          <w:rFonts w:ascii="宋体" w:hAnsi="宋体"/>
          <w:sz w:val="21"/>
        </w:rPr>
        <w:t xml:space="preserve">    int  size;</w:t>
      </w:r>
    </w:p>
    <w:p w:rsidR="005C5800" w:rsidRPr="005C5800" w:rsidRDefault="005C5800" w:rsidP="005C5800">
      <w:pPr>
        <w:rPr>
          <w:rFonts w:ascii="宋体" w:hAnsi="宋体" w:hint="eastAsia"/>
          <w:sz w:val="21"/>
        </w:rPr>
      </w:pPr>
      <w:r w:rsidRPr="005C5800">
        <w:rPr>
          <w:rFonts w:ascii="宋体" w:hAnsi="宋体" w:hint="eastAsia"/>
          <w:sz w:val="21"/>
        </w:rPr>
        <w:t xml:space="preserve">    int num_arg;          //函数有参数个数</w:t>
      </w:r>
    </w:p>
    <w:p w:rsidR="005C5800" w:rsidRPr="005C5800" w:rsidRDefault="005C5800" w:rsidP="005C5800">
      <w:pPr>
        <w:rPr>
          <w:rFonts w:ascii="宋体" w:hAnsi="宋体" w:hint="eastAsia"/>
          <w:sz w:val="21"/>
        </w:rPr>
      </w:pPr>
      <w:r w:rsidRPr="005C5800">
        <w:rPr>
          <w:rFonts w:ascii="宋体" w:hAnsi="宋体" w:hint="eastAsia"/>
          <w:sz w:val="21"/>
        </w:rPr>
        <w:t xml:space="preserve">    struct symbal_node *next;  //指向下一个节点的指针</w:t>
      </w:r>
    </w:p>
    <w:p w:rsidR="0046519B" w:rsidRDefault="005C5800" w:rsidP="005C5800">
      <w:pPr>
        <w:ind w:firstLine="420"/>
        <w:rPr>
          <w:rFonts w:ascii="宋体" w:hAnsi="宋体"/>
          <w:sz w:val="21"/>
        </w:rPr>
      </w:pPr>
      <w:r w:rsidRPr="005C5800">
        <w:rPr>
          <w:rFonts w:ascii="宋体" w:hAnsi="宋体"/>
          <w:sz w:val="21"/>
        </w:rPr>
        <w:t>};</w:t>
      </w:r>
    </w:p>
    <w:p w:rsidR="00670D89" w:rsidRDefault="00670D89" w:rsidP="005C5800">
      <w:pPr>
        <w:ind w:firstLine="420"/>
        <w:rPr>
          <w:rFonts w:ascii="宋体" w:hAnsi="宋体" w:hint="eastAsia"/>
          <w:sz w:val="21"/>
        </w:rPr>
      </w:pPr>
    </w:p>
    <w:p w:rsidR="0046519B" w:rsidRDefault="0046519B" w:rsidP="0046519B">
      <w:pPr>
        <w:ind w:firstLine="420"/>
      </w:pPr>
      <w:r>
        <w:rPr>
          <w:rFonts w:hint="eastAsia"/>
        </w:rPr>
        <w:lastRenderedPageBreak/>
        <w:t>符号节点包含的属性值有行号，</w:t>
      </w:r>
      <w:r w:rsidR="005C5800">
        <w:rPr>
          <w:rFonts w:hint="eastAsia"/>
        </w:rPr>
        <w:t>符号类型，符号名，符号类型名，函数参数，指向下一节点的指针等</w:t>
      </w:r>
      <w:r w:rsidR="005C5800">
        <w:t>…</w:t>
      </w:r>
      <w:r w:rsidR="00A34ACB">
        <w:t>,</w:t>
      </w:r>
      <w:r w:rsidR="00A34ACB">
        <w:rPr>
          <w:rFonts w:hint="eastAsia"/>
        </w:rPr>
        <w:t>符号节点和语法树节点部分属性对应一致。</w:t>
      </w:r>
    </w:p>
    <w:p w:rsidR="005C5800" w:rsidRDefault="005C5800" w:rsidP="005C5800">
      <w:r>
        <w:rPr>
          <w:rFonts w:hint="eastAsia"/>
          <w:noProof/>
        </w:rPr>
        <mc:AlternateContent>
          <mc:Choice Requires="wpc">
            <w:drawing>
              <wp:inline distT="0" distB="0" distL="0" distR="0">
                <wp:extent cx="5274310" cy="723901"/>
                <wp:effectExtent l="0" t="0" r="0" b="0"/>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流程图: 预定义过程 55"/>
                        <wps:cNvSpPr/>
                        <wps:spPr>
                          <a:xfrm>
                            <a:off x="425450" y="241300"/>
                            <a:ext cx="717550" cy="254000"/>
                          </a:xfrm>
                          <a:prstGeom prst="flowChartPredefinedProcess">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流程图: 预定义过程 59"/>
                        <wps:cNvSpPr/>
                        <wps:spPr>
                          <a:xfrm>
                            <a:off x="1498600" y="241300"/>
                            <a:ext cx="717550" cy="254000"/>
                          </a:xfrm>
                          <a:prstGeom prst="flowChartPredefinedProcess">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预定义过程 60"/>
                        <wps:cNvSpPr/>
                        <wps:spPr>
                          <a:xfrm>
                            <a:off x="2482850" y="241300"/>
                            <a:ext cx="717550" cy="254000"/>
                          </a:xfrm>
                          <a:prstGeom prst="flowChartPredefinedProcess">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流程图: 预定义过程 61"/>
                        <wps:cNvSpPr/>
                        <wps:spPr>
                          <a:xfrm>
                            <a:off x="3549650" y="241300"/>
                            <a:ext cx="717550" cy="254000"/>
                          </a:xfrm>
                          <a:prstGeom prst="flowChartPredefinedProcess">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直接箭头连接符 62"/>
                        <wps:cNvCnPr/>
                        <wps:spPr>
                          <a:xfrm>
                            <a:off x="1143000" y="36195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a:off x="2216150" y="36195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a:off x="3200400" y="36195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D52025" id="画布 54" o:spid="_x0000_s1026" editas="canvas" style="width:415.3pt;height:57pt;mso-position-horizontal-relative:char;mso-position-vertical-relative:line" coordsize="52743,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">
                <v:shape id="_x0000_s1027" type="#_x0000_t75" style="position:absolute;width:52743;height:7239;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流程图: 预定义过程 55" o:spid="_x0000_s1028" type="#_x0000_t112" style="position:absolute;left:4254;top:2413;width:717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" fillcolor="white [3212]" strokecolor="#243f60 [1604]" strokeweight=".25pt"/>
                <v:shape id="流程图: 预定义过程 59" o:spid="_x0000_s1029" type="#_x0000_t112" style="position:absolute;left:14986;top:2413;width:7175;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" fillcolor="white [3212]" strokecolor="#243f60 [1604]" strokeweight=".25pt"/>
                <v:shape id="流程图: 预定义过程 60" o:spid="_x0000_s1030" type="#_x0000_t112" style="position:absolute;left:24828;top:2413;width:717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" fillcolor="white [3212]" strokecolor="#243f60 [1604]" strokeweight=".25pt"/>
                <v:shape id="流程图: 预定义过程 61" o:spid="_x0000_s1031" type="#_x0000_t112" style="position:absolute;left:35496;top:2413;width:717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" fillcolor="white [3212]" strokecolor="#243f60 [1604]" strokeweight=".25pt"/>
                <v:shape id="直接箭头连接符 62" o:spid="_x0000_s1032" type="#_x0000_t32" style="position:absolute;left:11430;top:3619;width:38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" strokecolor="#4579b8 [3044]">
                  <v:stroke endarrow="block"/>
                </v:shape>
                <v:shape id="直接箭头连接符 63" o:spid="_x0000_s1033" type="#_x0000_t32" style="position:absolute;left:22161;top:3619;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" strokecolor="#4579b8 [3044]">
                  <v:stroke endarrow="block"/>
                </v:shape>
                <v:shape id="直接箭头连接符 64" o:spid="_x0000_s1034" type="#_x0000_t32" style="position:absolute;left:32004;top:3619;width:38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" strokecolor="#4579b8 [3044]">
                  <v:stroke endarrow="block"/>
                </v:shape>
                <w10:anchorlock/>
              </v:group>
            </w:pict>
          </mc:Fallback>
        </mc:AlternateContent>
      </w:r>
    </w:p>
    <w:p w:rsidR="005C5800" w:rsidRDefault="005C5800" w:rsidP="00B446DE">
      <w:pPr>
        <w:jc w:val="center"/>
      </w:pPr>
      <w:r>
        <w:tab/>
      </w:r>
      <w:r w:rsidRPr="009A5A6E">
        <w:rPr>
          <w:rFonts w:ascii="黑体" w:eastAsia="黑体" w:hAnsi="黑体" w:hint="eastAsia"/>
          <w:sz w:val="21"/>
        </w:rPr>
        <w:t>图</w:t>
      </w:r>
      <w:r>
        <w:rPr>
          <w:rFonts w:ascii="黑体" w:eastAsia="黑体" w:hAnsi="黑体"/>
          <w:sz w:val="21"/>
        </w:rPr>
        <w:t>3.1</w:t>
      </w:r>
      <w:r w:rsidRPr="009A5A6E">
        <w:rPr>
          <w:rFonts w:ascii="黑体" w:eastAsia="黑体" w:hAnsi="黑体"/>
          <w:sz w:val="21"/>
        </w:rPr>
        <w:t xml:space="preserve"> </w:t>
      </w:r>
      <w:r>
        <w:rPr>
          <w:rFonts w:ascii="黑体" w:eastAsia="黑体" w:hAnsi="黑体" w:hint="eastAsia"/>
          <w:sz w:val="21"/>
        </w:rPr>
        <w:t>符号表结构示意</w:t>
      </w:r>
      <w:r w:rsidRPr="009A5A6E">
        <w:rPr>
          <w:rFonts w:ascii="黑体" w:eastAsia="黑体" w:hAnsi="黑体" w:hint="eastAsia"/>
          <w:sz w:val="21"/>
        </w:rPr>
        <w:t>图</w:t>
      </w:r>
    </w:p>
    <w:p w:rsidR="00B446DE" w:rsidRPr="0046519B" w:rsidRDefault="00B446DE" w:rsidP="00B446DE">
      <w:pPr>
        <w:rPr>
          <w:rFonts w:hint="eastAsia"/>
        </w:rPr>
      </w:pPr>
      <w:r>
        <w:tab/>
      </w:r>
      <w:r w:rsidR="003B702D">
        <w:rPr>
          <w:rFonts w:hint="eastAsia"/>
        </w:rPr>
        <w:t>采用符号表存储符号，每个节点存储一个符号，同时存储符号的属性值，在链表中增删操作时，复杂度都是</w:t>
      </w:r>
      <w:r w:rsidR="003B702D">
        <w:rPr>
          <w:rFonts w:hint="eastAsia"/>
        </w:rPr>
        <w:t>O(1)</w:t>
      </w:r>
      <w:r w:rsidR="003B702D">
        <w:rPr>
          <w:rFonts w:hint="eastAsia"/>
        </w:rPr>
        <w:t>，</w:t>
      </w:r>
      <w:r w:rsidR="00670D89">
        <w:rPr>
          <w:rFonts w:hint="eastAsia"/>
        </w:rPr>
        <w:t>链表中查询时，时间复杂度是</w:t>
      </w:r>
      <w:r w:rsidR="00670D89">
        <w:rPr>
          <w:rFonts w:hint="eastAsia"/>
        </w:rPr>
        <w:t>O(n)</w:t>
      </w:r>
      <w:r w:rsidR="00670D89">
        <w:rPr>
          <w:rFonts w:hint="eastAsia"/>
        </w:rPr>
        <w:t>，符号表采用链表实现，结构简单，编程容易实现。</w:t>
      </w:r>
    </w:p>
    <w:p w:rsidR="00D20DBA" w:rsidRDefault="00B831E3" w:rsidP="00555713">
      <w:pPr>
        <w:pStyle w:val="af2"/>
      </w:pPr>
      <w:bookmarkStart w:id="17" w:name="_Toc472211352"/>
      <w:r>
        <w:rPr>
          <w:rFonts w:hint="eastAsia"/>
        </w:rPr>
        <w:t>3</w:t>
      </w:r>
      <w:r w:rsidR="00D20DBA" w:rsidRPr="00553AC1">
        <w:rPr>
          <w:rFonts w:hint="eastAsia"/>
        </w:rPr>
        <w:t>.</w:t>
      </w:r>
      <w:r w:rsidR="00D20DBA">
        <w:rPr>
          <w:rFonts w:hint="eastAsia"/>
        </w:rPr>
        <w:t>3</w:t>
      </w:r>
      <w:r>
        <w:rPr>
          <w:rFonts w:hint="eastAsia"/>
        </w:rPr>
        <w:t>错误类型码</w:t>
      </w:r>
      <w:r w:rsidR="002818A9">
        <w:rPr>
          <w:rFonts w:hint="eastAsia"/>
        </w:rPr>
        <w:t>定义</w:t>
      </w:r>
      <w:bookmarkEnd w:id="17"/>
    </w:p>
    <w:p w:rsidR="004B00E7" w:rsidRDefault="004B00E7" w:rsidP="004B00E7">
      <w:pPr>
        <w:jc w:val="center"/>
        <w:rPr>
          <w:rFonts w:ascii="黑体" w:eastAsia="黑体" w:hAnsi="黑体"/>
          <w:sz w:val="21"/>
        </w:rPr>
      </w:pPr>
      <w:r>
        <w:rPr>
          <w:rFonts w:ascii="黑体" w:eastAsia="黑体" w:hAnsi="黑体" w:hint="eastAsia"/>
          <w:sz w:val="21"/>
        </w:rPr>
        <w:t>表 3.1 语义错误码表</w:t>
      </w:r>
    </w:p>
    <w:tbl>
      <w:tblPr>
        <w:tblStyle w:val="af1"/>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6429"/>
      </w:tblGrid>
      <w:tr w:rsidR="004B00E7" w:rsidTr="00517C4B">
        <w:tc>
          <w:tcPr>
            <w:tcW w:w="2093" w:type="dxa"/>
            <w:tcBorders>
              <w:top w:val="single" w:sz="12" w:space="0" w:color="92D050"/>
              <w:bottom w:val="nil"/>
            </w:tcBorders>
          </w:tcPr>
          <w:p w:rsidR="004B00E7" w:rsidRPr="008426DF" w:rsidRDefault="00BB3542" w:rsidP="00517C4B">
            <w:pPr>
              <w:jc w:val="center"/>
              <w:rPr>
                <w:rFonts w:ascii="黑体" w:eastAsia="黑体" w:hAnsi="黑体" w:hint="eastAsia"/>
                <w:sz w:val="21"/>
              </w:rPr>
            </w:pPr>
            <w:r>
              <w:rPr>
                <w:rFonts w:ascii="黑体" w:eastAsia="黑体" w:hAnsi="黑体" w:hint="eastAsia"/>
                <w:sz w:val="21"/>
              </w:rPr>
              <w:t>错误码</w:t>
            </w:r>
          </w:p>
        </w:tc>
        <w:tc>
          <w:tcPr>
            <w:tcW w:w="6429" w:type="dxa"/>
            <w:tcBorders>
              <w:top w:val="single" w:sz="12" w:space="0" w:color="92D050"/>
              <w:bottom w:val="nil"/>
            </w:tcBorders>
          </w:tcPr>
          <w:p w:rsidR="004B00E7" w:rsidRPr="008426DF" w:rsidRDefault="00BB3542" w:rsidP="00517C4B">
            <w:pPr>
              <w:jc w:val="center"/>
              <w:rPr>
                <w:rFonts w:ascii="黑体" w:eastAsia="黑体" w:hAnsi="黑体" w:hint="eastAsia"/>
                <w:sz w:val="21"/>
              </w:rPr>
            </w:pPr>
            <w:r>
              <w:rPr>
                <w:rFonts w:ascii="黑体" w:eastAsia="黑体" w:hAnsi="黑体" w:hint="eastAsia"/>
                <w:sz w:val="21"/>
              </w:rPr>
              <w:t>错误类型</w:t>
            </w:r>
          </w:p>
        </w:tc>
      </w:tr>
      <w:tr w:rsidR="004B00E7" w:rsidTr="00517C4B">
        <w:tc>
          <w:tcPr>
            <w:tcW w:w="2093" w:type="dxa"/>
            <w:tcBorders>
              <w:top w:val="single" w:sz="4" w:space="0" w:color="92D050"/>
            </w:tcBorders>
          </w:tcPr>
          <w:p w:rsidR="004B00E7" w:rsidRPr="008426DF" w:rsidRDefault="00BB3542" w:rsidP="00517C4B">
            <w:pPr>
              <w:jc w:val="left"/>
              <w:rPr>
                <w:rFonts w:ascii="黑体" w:eastAsia="黑体" w:hAnsi="黑体" w:hint="eastAsia"/>
                <w:sz w:val="21"/>
              </w:rPr>
            </w:pPr>
            <w:r>
              <w:rPr>
                <w:rFonts w:ascii="黑体" w:eastAsia="黑体" w:hAnsi="黑体"/>
                <w:sz w:val="21"/>
              </w:rPr>
              <w:t>1</w:t>
            </w:r>
          </w:p>
        </w:tc>
        <w:tc>
          <w:tcPr>
            <w:tcW w:w="6429" w:type="dxa"/>
            <w:tcBorders>
              <w:top w:val="single" w:sz="4" w:space="0" w:color="92D050"/>
            </w:tcBorders>
          </w:tcPr>
          <w:p w:rsidR="004B00E7" w:rsidRPr="008426DF" w:rsidRDefault="00BB3542" w:rsidP="00517C4B">
            <w:pPr>
              <w:jc w:val="left"/>
              <w:rPr>
                <w:rFonts w:ascii="黑体" w:eastAsia="黑体" w:hAnsi="黑体" w:hint="eastAsia"/>
                <w:sz w:val="21"/>
              </w:rPr>
            </w:pPr>
            <w:r>
              <w:rPr>
                <w:rFonts w:ascii="黑体" w:eastAsia="黑体" w:hAnsi="黑体" w:hint="eastAsia"/>
                <w:sz w:val="21"/>
              </w:rPr>
              <w:t>变量使用时未定义</w:t>
            </w:r>
          </w:p>
        </w:tc>
      </w:tr>
      <w:tr w:rsidR="004B00E7" w:rsidTr="00517C4B">
        <w:tc>
          <w:tcPr>
            <w:tcW w:w="2093" w:type="dxa"/>
          </w:tcPr>
          <w:p w:rsidR="004B00E7" w:rsidRPr="008426DF" w:rsidRDefault="00BB3542" w:rsidP="00517C4B">
            <w:pPr>
              <w:jc w:val="left"/>
              <w:rPr>
                <w:rFonts w:ascii="黑体" w:eastAsia="黑体" w:hAnsi="黑体" w:hint="eastAsia"/>
                <w:sz w:val="21"/>
              </w:rPr>
            </w:pPr>
            <w:r>
              <w:rPr>
                <w:rFonts w:ascii="黑体" w:eastAsia="黑体" w:hAnsi="黑体"/>
                <w:sz w:val="21"/>
              </w:rPr>
              <w:t>2</w:t>
            </w:r>
          </w:p>
        </w:tc>
        <w:tc>
          <w:tcPr>
            <w:tcW w:w="6429" w:type="dxa"/>
          </w:tcPr>
          <w:p w:rsidR="004B00E7" w:rsidRPr="008426DF" w:rsidRDefault="00BB3542" w:rsidP="00517C4B">
            <w:pPr>
              <w:jc w:val="left"/>
              <w:rPr>
                <w:rFonts w:ascii="黑体" w:eastAsia="黑体" w:hAnsi="黑体" w:hint="eastAsia"/>
                <w:sz w:val="21"/>
              </w:rPr>
            </w:pPr>
            <w:r>
              <w:rPr>
                <w:rFonts w:ascii="黑体" w:eastAsia="黑体" w:hAnsi="黑体" w:hint="eastAsia"/>
                <w:sz w:val="21"/>
              </w:rPr>
              <w:t>函数调用时未定义</w:t>
            </w:r>
          </w:p>
        </w:tc>
      </w:tr>
      <w:tr w:rsidR="004B00E7" w:rsidTr="00517C4B">
        <w:tc>
          <w:tcPr>
            <w:tcW w:w="2093" w:type="dxa"/>
          </w:tcPr>
          <w:p w:rsidR="004B00E7" w:rsidRPr="008426DF" w:rsidRDefault="00BB3542" w:rsidP="00517C4B">
            <w:pPr>
              <w:jc w:val="left"/>
              <w:rPr>
                <w:rFonts w:ascii="黑体" w:eastAsia="黑体" w:hAnsi="黑体" w:hint="eastAsia"/>
                <w:sz w:val="21"/>
              </w:rPr>
            </w:pPr>
            <w:r>
              <w:rPr>
                <w:rFonts w:ascii="黑体" w:eastAsia="黑体" w:hAnsi="黑体"/>
                <w:sz w:val="21"/>
              </w:rPr>
              <w:t>3</w:t>
            </w:r>
          </w:p>
        </w:tc>
        <w:tc>
          <w:tcPr>
            <w:tcW w:w="6429" w:type="dxa"/>
          </w:tcPr>
          <w:p w:rsidR="004B00E7" w:rsidRPr="008426DF" w:rsidRDefault="00BB3542" w:rsidP="00517C4B">
            <w:pPr>
              <w:jc w:val="left"/>
              <w:rPr>
                <w:rFonts w:ascii="黑体" w:eastAsia="黑体" w:hAnsi="黑体" w:hint="eastAsia"/>
                <w:sz w:val="21"/>
              </w:rPr>
            </w:pPr>
            <w:r>
              <w:rPr>
                <w:rFonts w:ascii="黑体" w:eastAsia="黑体" w:hAnsi="黑体" w:hint="eastAsia"/>
                <w:sz w:val="21"/>
              </w:rPr>
              <w:t>变量重复定义</w:t>
            </w:r>
          </w:p>
        </w:tc>
      </w:tr>
      <w:tr w:rsidR="004B00E7" w:rsidTr="00517C4B">
        <w:tc>
          <w:tcPr>
            <w:tcW w:w="2093" w:type="dxa"/>
          </w:tcPr>
          <w:p w:rsidR="004B00E7" w:rsidRPr="008426DF" w:rsidRDefault="00BB3542" w:rsidP="00517C4B">
            <w:pPr>
              <w:jc w:val="left"/>
              <w:rPr>
                <w:rFonts w:ascii="黑体" w:eastAsia="黑体" w:hAnsi="黑体" w:hint="eastAsia"/>
                <w:sz w:val="21"/>
              </w:rPr>
            </w:pPr>
            <w:r>
              <w:rPr>
                <w:rFonts w:ascii="黑体" w:eastAsia="黑体" w:hAnsi="黑体"/>
                <w:sz w:val="21"/>
              </w:rPr>
              <w:t>4</w:t>
            </w:r>
          </w:p>
        </w:tc>
        <w:tc>
          <w:tcPr>
            <w:tcW w:w="6429" w:type="dxa"/>
          </w:tcPr>
          <w:p w:rsidR="004B00E7" w:rsidRPr="008426DF" w:rsidRDefault="00BB3542" w:rsidP="00517C4B">
            <w:pPr>
              <w:jc w:val="left"/>
              <w:rPr>
                <w:rFonts w:ascii="黑体" w:eastAsia="黑体" w:hAnsi="黑体" w:hint="eastAsia"/>
                <w:sz w:val="21"/>
              </w:rPr>
            </w:pPr>
            <w:r>
              <w:rPr>
                <w:rFonts w:ascii="黑体" w:eastAsia="黑体" w:hAnsi="黑体" w:hint="eastAsia"/>
                <w:sz w:val="21"/>
              </w:rPr>
              <w:t>函数重复定义</w:t>
            </w:r>
          </w:p>
        </w:tc>
      </w:tr>
      <w:tr w:rsidR="004B00E7" w:rsidTr="00517C4B">
        <w:tc>
          <w:tcPr>
            <w:tcW w:w="2093" w:type="dxa"/>
          </w:tcPr>
          <w:p w:rsidR="004B00E7" w:rsidRPr="008426DF" w:rsidRDefault="00BB3542" w:rsidP="00517C4B">
            <w:pPr>
              <w:jc w:val="left"/>
              <w:rPr>
                <w:rFonts w:ascii="黑体" w:eastAsia="黑体" w:hAnsi="黑体" w:hint="eastAsia"/>
                <w:sz w:val="21"/>
              </w:rPr>
            </w:pPr>
            <w:r>
              <w:rPr>
                <w:rFonts w:ascii="黑体" w:eastAsia="黑体" w:hAnsi="黑体"/>
                <w:sz w:val="21"/>
              </w:rPr>
              <w:t>5</w:t>
            </w:r>
          </w:p>
        </w:tc>
        <w:tc>
          <w:tcPr>
            <w:tcW w:w="6429" w:type="dxa"/>
          </w:tcPr>
          <w:p w:rsidR="004B00E7" w:rsidRPr="008426DF" w:rsidRDefault="00BB3542" w:rsidP="00517C4B">
            <w:pPr>
              <w:jc w:val="left"/>
              <w:rPr>
                <w:rFonts w:ascii="黑体" w:eastAsia="黑体" w:hAnsi="黑体" w:hint="eastAsia"/>
                <w:sz w:val="21"/>
              </w:rPr>
            </w:pPr>
            <w:r>
              <w:rPr>
                <w:rFonts w:ascii="黑体" w:eastAsia="黑体" w:hAnsi="黑体" w:hint="eastAsia"/>
                <w:sz w:val="21"/>
              </w:rPr>
              <w:t>赋值号两边</w:t>
            </w:r>
            <w:r w:rsidR="001C5827">
              <w:rPr>
                <w:rFonts w:ascii="黑体" w:eastAsia="黑体" w:hAnsi="黑体" w:hint="eastAsia"/>
                <w:sz w:val="21"/>
              </w:rPr>
              <w:t>的表达式类型不匹配</w:t>
            </w:r>
          </w:p>
        </w:tc>
      </w:tr>
      <w:tr w:rsidR="004B00E7" w:rsidTr="00517C4B">
        <w:tc>
          <w:tcPr>
            <w:tcW w:w="2093" w:type="dxa"/>
          </w:tcPr>
          <w:p w:rsidR="004B00E7" w:rsidRPr="008426DF" w:rsidRDefault="001C5827" w:rsidP="00517C4B">
            <w:pPr>
              <w:jc w:val="left"/>
              <w:rPr>
                <w:rFonts w:ascii="黑体" w:eastAsia="黑体" w:hAnsi="黑体" w:hint="eastAsia"/>
                <w:sz w:val="21"/>
              </w:rPr>
            </w:pPr>
            <w:r>
              <w:rPr>
                <w:rFonts w:ascii="黑体" w:eastAsia="黑体" w:hAnsi="黑体"/>
                <w:sz w:val="21"/>
              </w:rPr>
              <w:t>6</w:t>
            </w:r>
          </w:p>
        </w:tc>
        <w:tc>
          <w:tcPr>
            <w:tcW w:w="6429" w:type="dxa"/>
          </w:tcPr>
          <w:p w:rsidR="004B00E7" w:rsidRPr="008426DF" w:rsidRDefault="001C5827" w:rsidP="00517C4B">
            <w:pPr>
              <w:jc w:val="left"/>
              <w:rPr>
                <w:rFonts w:ascii="黑体" w:eastAsia="黑体" w:hAnsi="黑体" w:hint="eastAsia"/>
                <w:sz w:val="21"/>
              </w:rPr>
            </w:pPr>
            <w:r>
              <w:rPr>
                <w:rFonts w:ascii="黑体" w:eastAsia="黑体" w:hAnsi="黑体" w:hint="eastAsia"/>
                <w:sz w:val="21"/>
              </w:rPr>
              <w:t>赋值号右边出现一个只有右值的表达式</w:t>
            </w:r>
          </w:p>
        </w:tc>
      </w:tr>
      <w:tr w:rsidR="004B00E7" w:rsidTr="00517C4B">
        <w:tc>
          <w:tcPr>
            <w:tcW w:w="2093" w:type="dxa"/>
          </w:tcPr>
          <w:p w:rsidR="004B00E7" w:rsidRPr="008426DF" w:rsidRDefault="001C5827" w:rsidP="00517C4B">
            <w:pPr>
              <w:jc w:val="left"/>
              <w:rPr>
                <w:rFonts w:ascii="黑体" w:eastAsia="黑体" w:hAnsi="黑体"/>
                <w:sz w:val="21"/>
              </w:rPr>
            </w:pPr>
            <w:r>
              <w:rPr>
                <w:rFonts w:ascii="黑体" w:eastAsia="黑体" w:hAnsi="黑体"/>
                <w:sz w:val="21"/>
              </w:rPr>
              <w:t>7</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操作数类型不匹配或操作数类型与操作符不匹配</w:t>
            </w:r>
          </w:p>
        </w:tc>
      </w:tr>
      <w:tr w:rsidR="004B00E7" w:rsidTr="00517C4B">
        <w:tc>
          <w:tcPr>
            <w:tcW w:w="2093" w:type="dxa"/>
          </w:tcPr>
          <w:p w:rsidR="004B00E7" w:rsidRPr="008426DF" w:rsidRDefault="001C5827" w:rsidP="00517C4B">
            <w:pPr>
              <w:jc w:val="left"/>
              <w:rPr>
                <w:rFonts w:ascii="黑体" w:eastAsia="黑体" w:hAnsi="黑体"/>
                <w:sz w:val="21"/>
              </w:rPr>
            </w:pPr>
            <w:r>
              <w:rPr>
                <w:rFonts w:ascii="黑体" w:eastAsia="黑体" w:hAnsi="黑体"/>
                <w:sz w:val="21"/>
              </w:rPr>
              <w:t>8</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return值类型与函数定义的类型不一致</w:t>
            </w:r>
          </w:p>
        </w:tc>
      </w:tr>
      <w:tr w:rsidR="004B00E7" w:rsidTr="00517C4B">
        <w:tc>
          <w:tcPr>
            <w:tcW w:w="2093" w:type="dxa"/>
          </w:tcPr>
          <w:p w:rsidR="004B00E7" w:rsidRDefault="001C5827" w:rsidP="00517C4B">
            <w:pPr>
              <w:jc w:val="left"/>
              <w:rPr>
                <w:rFonts w:ascii="黑体" w:eastAsia="黑体" w:hAnsi="黑体" w:hint="eastAsia"/>
                <w:sz w:val="21"/>
              </w:rPr>
            </w:pPr>
            <w:r>
              <w:rPr>
                <w:rFonts w:ascii="黑体" w:eastAsia="黑体" w:hAnsi="黑体"/>
                <w:sz w:val="21"/>
              </w:rPr>
              <w:t>9</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函数调用时实参与形参不一致</w:t>
            </w:r>
          </w:p>
        </w:tc>
      </w:tr>
      <w:tr w:rsidR="004B00E7" w:rsidTr="00517C4B">
        <w:tc>
          <w:tcPr>
            <w:tcW w:w="2093" w:type="dxa"/>
          </w:tcPr>
          <w:p w:rsidR="004B00E7" w:rsidRPr="008426DF" w:rsidRDefault="001C5827" w:rsidP="00517C4B">
            <w:pPr>
              <w:jc w:val="left"/>
              <w:rPr>
                <w:rFonts w:ascii="黑体" w:eastAsia="黑体" w:hAnsi="黑体"/>
                <w:sz w:val="21"/>
              </w:rPr>
            </w:pPr>
            <w:r>
              <w:rPr>
                <w:rFonts w:ascii="黑体" w:eastAsia="黑体" w:hAnsi="黑体"/>
                <w:sz w:val="21"/>
              </w:rPr>
              <w:t>10</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对非数组类型变量使用[</w:t>
            </w:r>
            <w:r>
              <w:rPr>
                <w:rFonts w:ascii="黑体" w:eastAsia="黑体" w:hAnsi="黑体"/>
                <w:sz w:val="21"/>
              </w:rPr>
              <w:t>…</w:t>
            </w:r>
            <w:r>
              <w:rPr>
                <w:rFonts w:ascii="黑体" w:eastAsia="黑体" w:hAnsi="黑体" w:hint="eastAsia"/>
                <w:sz w:val="21"/>
              </w:rPr>
              <w:t>]操作</w:t>
            </w:r>
          </w:p>
        </w:tc>
      </w:tr>
      <w:tr w:rsidR="004B00E7" w:rsidTr="00517C4B">
        <w:tc>
          <w:tcPr>
            <w:tcW w:w="2093" w:type="dxa"/>
          </w:tcPr>
          <w:p w:rsidR="004B00E7" w:rsidRPr="008426DF" w:rsidRDefault="001C5827" w:rsidP="00517C4B">
            <w:pPr>
              <w:jc w:val="left"/>
              <w:rPr>
                <w:rFonts w:ascii="黑体" w:eastAsia="黑体" w:hAnsi="黑体"/>
                <w:sz w:val="21"/>
              </w:rPr>
            </w:pPr>
            <w:r>
              <w:rPr>
                <w:rFonts w:ascii="黑体" w:eastAsia="黑体" w:hAnsi="黑体"/>
                <w:sz w:val="21"/>
              </w:rPr>
              <w:t>11</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对普通变量使用(</w:t>
            </w:r>
            <w:r>
              <w:rPr>
                <w:rFonts w:ascii="黑体" w:eastAsia="黑体" w:hAnsi="黑体"/>
                <w:sz w:val="21"/>
              </w:rPr>
              <w:t>…)</w:t>
            </w:r>
            <w:r>
              <w:rPr>
                <w:rFonts w:ascii="黑体" w:eastAsia="黑体" w:hAnsi="黑体" w:hint="eastAsia"/>
                <w:sz w:val="21"/>
              </w:rPr>
              <w:t>或()函数调用</w:t>
            </w:r>
          </w:p>
        </w:tc>
      </w:tr>
      <w:tr w:rsidR="004B00E7" w:rsidTr="00517C4B">
        <w:tc>
          <w:tcPr>
            <w:tcW w:w="2093" w:type="dxa"/>
          </w:tcPr>
          <w:p w:rsidR="004B00E7" w:rsidRPr="008426DF" w:rsidRDefault="001C5827" w:rsidP="00517C4B">
            <w:pPr>
              <w:jc w:val="left"/>
              <w:rPr>
                <w:rFonts w:ascii="黑体" w:eastAsia="黑体" w:hAnsi="黑体" w:hint="eastAsia"/>
                <w:sz w:val="21"/>
              </w:rPr>
            </w:pPr>
            <w:r>
              <w:rPr>
                <w:rFonts w:ascii="黑体" w:eastAsia="黑体" w:hAnsi="黑体"/>
                <w:sz w:val="21"/>
              </w:rPr>
              <w:t>12</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数组访问操作符[</w:t>
            </w:r>
            <w:r>
              <w:rPr>
                <w:rFonts w:ascii="黑体" w:eastAsia="黑体" w:hAnsi="黑体"/>
                <w:sz w:val="21"/>
              </w:rPr>
              <w:t>…]</w:t>
            </w:r>
            <w:r>
              <w:rPr>
                <w:rFonts w:ascii="黑体" w:eastAsia="黑体" w:hAnsi="黑体" w:hint="eastAsia"/>
                <w:sz w:val="21"/>
              </w:rPr>
              <w:t>中出现非整数</w:t>
            </w:r>
          </w:p>
        </w:tc>
      </w:tr>
      <w:tr w:rsidR="004B00E7" w:rsidTr="00517C4B">
        <w:tc>
          <w:tcPr>
            <w:tcW w:w="2093" w:type="dxa"/>
          </w:tcPr>
          <w:p w:rsidR="004B00E7" w:rsidRPr="0095254F" w:rsidRDefault="001C5827" w:rsidP="00517C4B">
            <w:pPr>
              <w:jc w:val="left"/>
              <w:rPr>
                <w:rFonts w:ascii="黑体" w:eastAsia="黑体" w:hAnsi="黑体"/>
                <w:sz w:val="21"/>
              </w:rPr>
            </w:pPr>
            <w:r>
              <w:rPr>
                <w:rFonts w:ascii="黑体" w:eastAsia="黑体" w:hAnsi="黑体"/>
                <w:sz w:val="21"/>
              </w:rPr>
              <w:t>13</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对非结构体变量使用.操作</w:t>
            </w:r>
          </w:p>
        </w:tc>
      </w:tr>
      <w:tr w:rsidR="004B00E7" w:rsidTr="00517C4B">
        <w:tc>
          <w:tcPr>
            <w:tcW w:w="2093" w:type="dxa"/>
          </w:tcPr>
          <w:p w:rsidR="004B00E7" w:rsidRPr="0095254F" w:rsidRDefault="001C5827" w:rsidP="00517C4B">
            <w:pPr>
              <w:jc w:val="left"/>
              <w:rPr>
                <w:rFonts w:ascii="黑体" w:eastAsia="黑体" w:hAnsi="黑体"/>
                <w:sz w:val="21"/>
              </w:rPr>
            </w:pPr>
            <w:r>
              <w:rPr>
                <w:rFonts w:ascii="黑体" w:eastAsia="黑体" w:hAnsi="黑体"/>
                <w:sz w:val="21"/>
              </w:rPr>
              <w:t>14</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访问结构体中未定义的成员</w:t>
            </w:r>
          </w:p>
        </w:tc>
      </w:tr>
      <w:tr w:rsidR="004B00E7" w:rsidTr="00517C4B">
        <w:tc>
          <w:tcPr>
            <w:tcW w:w="2093" w:type="dxa"/>
          </w:tcPr>
          <w:p w:rsidR="004B00E7" w:rsidRDefault="001C5827" w:rsidP="00517C4B">
            <w:pPr>
              <w:jc w:val="left"/>
              <w:rPr>
                <w:rFonts w:ascii="黑体" w:eastAsia="黑体" w:hAnsi="黑体" w:hint="eastAsia"/>
                <w:sz w:val="21"/>
              </w:rPr>
            </w:pPr>
            <w:r>
              <w:rPr>
                <w:rFonts w:ascii="黑体" w:eastAsia="黑体" w:hAnsi="黑体"/>
                <w:sz w:val="21"/>
              </w:rPr>
              <w:t>15</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结构体中成员名重复</w:t>
            </w:r>
          </w:p>
        </w:tc>
      </w:tr>
      <w:tr w:rsidR="004B00E7" w:rsidTr="00517C4B">
        <w:tc>
          <w:tcPr>
            <w:tcW w:w="2093" w:type="dxa"/>
          </w:tcPr>
          <w:p w:rsidR="004B00E7" w:rsidRPr="0095254F" w:rsidRDefault="001C5827" w:rsidP="00517C4B">
            <w:pPr>
              <w:jc w:val="left"/>
              <w:rPr>
                <w:rFonts w:ascii="黑体" w:eastAsia="黑体" w:hAnsi="黑体"/>
                <w:sz w:val="21"/>
              </w:rPr>
            </w:pPr>
            <w:r>
              <w:rPr>
                <w:rFonts w:ascii="黑体" w:eastAsia="黑体" w:hAnsi="黑体"/>
                <w:sz w:val="21"/>
              </w:rPr>
              <w:t>16</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结构体的名字与前面定义过的结构体或变量的名字重复</w:t>
            </w:r>
          </w:p>
        </w:tc>
      </w:tr>
      <w:tr w:rsidR="004B00E7" w:rsidTr="00517C4B">
        <w:tc>
          <w:tcPr>
            <w:tcW w:w="2093" w:type="dxa"/>
          </w:tcPr>
          <w:p w:rsidR="004B00E7" w:rsidRPr="0095254F" w:rsidRDefault="001C5827" w:rsidP="00517C4B">
            <w:pPr>
              <w:jc w:val="left"/>
              <w:rPr>
                <w:rFonts w:ascii="黑体" w:eastAsia="黑体" w:hAnsi="黑体"/>
                <w:sz w:val="21"/>
              </w:rPr>
            </w:pPr>
            <w:r>
              <w:rPr>
                <w:rFonts w:ascii="黑体" w:eastAsia="黑体" w:hAnsi="黑体"/>
                <w:sz w:val="21"/>
              </w:rPr>
              <w:t>17</w:t>
            </w:r>
          </w:p>
        </w:tc>
        <w:tc>
          <w:tcPr>
            <w:tcW w:w="6429" w:type="dxa"/>
          </w:tcPr>
          <w:p w:rsidR="004B00E7" w:rsidRDefault="001C5827" w:rsidP="00517C4B">
            <w:pPr>
              <w:jc w:val="left"/>
              <w:rPr>
                <w:rFonts w:ascii="黑体" w:eastAsia="黑体" w:hAnsi="黑体" w:hint="eastAsia"/>
                <w:sz w:val="21"/>
              </w:rPr>
            </w:pPr>
            <w:r>
              <w:rPr>
                <w:rFonts w:ascii="黑体" w:eastAsia="黑体" w:hAnsi="黑体" w:hint="eastAsia"/>
                <w:sz w:val="21"/>
              </w:rPr>
              <w:t>直接使用未定义过的结构体来定义变量</w:t>
            </w:r>
          </w:p>
        </w:tc>
      </w:tr>
      <w:tr w:rsidR="004B00E7" w:rsidTr="00517C4B">
        <w:tc>
          <w:tcPr>
            <w:tcW w:w="2093" w:type="dxa"/>
            <w:tcBorders>
              <w:bottom w:val="single" w:sz="12" w:space="0" w:color="92D050"/>
            </w:tcBorders>
          </w:tcPr>
          <w:p w:rsidR="004B00E7" w:rsidRPr="0095254F" w:rsidRDefault="001C5827" w:rsidP="00517C4B">
            <w:pPr>
              <w:jc w:val="left"/>
              <w:rPr>
                <w:rFonts w:ascii="黑体" w:eastAsia="黑体" w:hAnsi="黑体"/>
                <w:sz w:val="21"/>
              </w:rPr>
            </w:pPr>
            <w:r>
              <w:rPr>
                <w:rFonts w:ascii="黑体" w:eastAsia="黑体" w:hAnsi="黑体"/>
                <w:sz w:val="21"/>
              </w:rPr>
              <w:t>18</w:t>
            </w:r>
          </w:p>
        </w:tc>
        <w:tc>
          <w:tcPr>
            <w:tcW w:w="6429" w:type="dxa"/>
            <w:tcBorders>
              <w:bottom w:val="single" w:sz="12" w:space="0" w:color="92D050"/>
            </w:tcBorders>
          </w:tcPr>
          <w:p w:rsidR="004B00E7" w:rsidRDefault="001C5827" w:rsidP="00517C4B">
            <w:pPr>
              <w:jc w:val="left"/>
              <w:rPr>
                <w:rFonts w:ascii="黑体" w:eastAsia="黑体" w:hAnsi="黑体" w:hint="eastAsia"/>
                <w:sz w:val="21"/>
              </w:rPr>
            </w:pPr>
            <w:r>
              <w:rPr>
                <w:rFonts w:ascii="黑体" w:eastAsia="黑体" w:hAnsi="黑体" w:hint="eastAsia"/>
                <w:sz w:val="21"/>
              </w:rPr>
              <w:t>函数重复声明</w:t>
            </w:r>
          </w:p>
        </w:tc>
      </w:tr>
    </w:tbl>
    <w:p w:rsidR="00670D89" w:rsidRDefault="00670D89" w:rsidP="00670D89"/>
    <w:p w:rsidR="002B0A95" w:rsidRPr="00670D89" w:rsidRDefault="002B0A95" w:rsidP="00670D89">
      <w:pPr>
        <w:rPr>
          <w:rFonts w:hint="eastAsia"/>
        </w:rPr>
      </w:pPr>
      <w:r>
        <w:rPr>
          <w:rFonts w:hint="eastAsia"/>
        </w:rPr>
        <w:t>语义分析阶段，可能分析出的语义错误如上表所示。</w:t>
      </w:r>
    </w:p>
    <w:p w:rsidR="00D20DBA" w:rsidRDefault="00B831E3" w:rsidP="00555713">
      <w:pPr>
        <w:pStyle w:val="af2"/>
      </w:pPr>
      <w:bookmarkStart w:id="18" w:name="_Toc472211353"/>
      <w:r>
        <w:rPr>
          <w:rFonts w:hint="eastAsia"/>
        </w:rPr>
        <w:t>3</w:t>
      </w:r>
      <w:r w:rsidR="00D20DBA" w:rsidRPr="00553AC1">
        <w:rPr>
          <w:rFonts w:hint="eastAsia"/>
        </w:rPr>
        <w:t>.</w:t>
      </w:r>
      <w:r w:rsidR="00D20DBA">
        <w:rPr>
          <w:rFonts w:hint="eastAsia"/>
        </w:rPr>
        <w:t xml:space="preserve">4 </w:t>
      </w:r>
      <w:r>
        <w:rPr>
          <w:rFonts w:hint="eastAsia"/>
        </w:rPr>
        <w:t>语义分析实现</w:t>
      </w:r>
      <w:r w:rsidR="00B25BEC">
        <w:rPr>
          <w:rFonts w:hint="eastAsia"/>
        </w:rPr>
        <w:t>技术</w:t>
      </w:r>
      <w:bookmarkEnd w:id="18"/>
    </w:p>
    <w:p w:rsidR="002B0A95" w:rsidRDefault="00B835D0" w:rsidP="002B0A95">
      <w:pPr>
        <w:rPr>
          <w:rFonts w:hint="eastAsia"/>
        </w:rPr>
      </w:pPr>
      <w:r>
        <w:rPr>
          <w:rFonts w:hint="eastAsia"/>
        </w:rPr>
        <w:t>1</w:t>
      </w:r>
      <w:r>
        <w:rPr>
          <w:rFonts w:hint="eastAsia"/>
        </w:rPr>
        <w:t>．符号表绑定在块作用阈的入口，实现作用阈</w:t>
      </w:r>
      <w:r w:rsidR="006C1BBC">
        <w:rPr>
          <w:rFonts w:hint="eastAsia"/>
        </w:rPr>
        <w:t>的嵌套</w:t>
      </w:r>
    </w:p>
    <w:p w:rsidR="00B835D0" w:rsidRDefault="00B835D0" w:rsidP="002B0A95">
      <w:r>
        <w:tab/>
      </w:r>
      <w:r>
        <w:rPr>
          <w:rFonts w:hint="eastAsia"/>
        </w:rPr>
        <w:t>利用语法分析的结果，在语法分析没有出错的情况下，构造语法树，</w:t>
      </w:r>
      <w:r w:rsidR="006C1BBC">
        <w:rPr>
          <w:rFonts w:hint="eastAsia"/>
        </w:rPr>
        <w:t>然后在每个作用阈的入口节点上绑上当前作用域的符号表，这个符号表是静态存在的符号表，随语法树一直存在，将上一级作用的符号表压栈，栈是动态的，进入新的作用域时将上一级的符号表压栈，退出下一级的作用域时，符号表退栈，作为当前作用域，实现作用阈的动态变化，即实现了作用域的嵌套，符号表与语法树的</w:t>
      </w:r>
      <w:r w:rsidR="006C1BBC">
        <w:rPr>
          <w:rFonts w:hint="eastAsia"/>
        </w:rPr>
        <w:lastRenderedPageBreak/>
        <w:t>关系如图：</w:t>
      </w:r>
    </w:p>
    <w:p w:rsidR="006C1BBC" w:rsidRDefault="006C1BBC" w:rsidP="002B0A95">
      <w:r>
        <w:rPr>
          <w:rFonts w:hint="eastAsia"/>
          <w:noProof/>
        </w:rPr>
        <mc:AlternateContent>
          <mc:Choice Requires="wpc">
            <w:drawing>
              <wp:inline distT="0" distB="0" distL="0" distR="0" wp14:anchorId="32925DDA" wp14:editId="342736BC">
                <wp:extent cx="5274310" cy="2705101"/>
                <wp:effectExtent l="0" t="0" r="2540" b="0"/>
                <wp:docPr id="66" name="画布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 name="文本框 67"/>
                        <wps:cNvSpPr txBox="1"/>
                        <wps:spPr>
                          <a:xfrm>
                            <a:off x="2019300" y="133350"/>
                            <a:ext cx="136525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0"/>
                                </w:rPr>
                              </w:pPr>
                              <w:r w:rsidRPr="00337D25">
                                <w:rPr>
                                  <w:rFonts w:hint="eastAsia"/>
                                  <w:sz w:val="20"/>
                                </w:rPr>
                                <w:t>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文本框 68"/>
                        <wps:cNvSpPr txBox="1"/>
                        <wps:spPr>
                          <a:xfrm>
                            <a:off x="1498600" y="476250"/>
                            <a:ext cx="102235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0"/>
                                </w:rPr>
                              </w:pPr>
                              <w:r w:rsidRPr="00337D25">
                                <w:rPr>
                                  <w:sz w:val="20"/>
                                </w:rPr>
                                <w:t>ExdefList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文本框 69"/>
                        <wps:cNvSpPr txBox="1"/>
                        <wps:spPr>
                          <a:xfrm>
                            <a:off x="742950" y="838200"/>
                            <a:ext cx="95250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0"/>
                                </w:rPr>
                              </w:pPr>
                              <w:r w:rsidRPr="00337D25">
                                <w:rPr>
                                  <w:sz w:val="21"/>
                                </w:rPr>
                                <w:t>ExtDef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文本框 70"/>
                        <wps:cNvSpPr txBox="1"/>
                        <wps:spPr>
                          <a:xfrm>
                            <a:off x="279400" y="1200150"/>
                            <a:ext cx="75565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1"/>
                                </w:rPr>
                              </w:pPr>
                              <w:r w:rsidRPr="00337D25">
                                <w:rPr>
                                  <w:sz w:val="21"/>
                                </w:rPr>
                                <w:t>Specifier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文本框 71"/>
                        <wps:cNvSpPr txBox="1"/>
                        <wps:spPr>
                          <a:xfrm>
                            <a:off x="0" y="1612900"/>
                            <a:ext cx="57150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0"/>
                                </w:rPr>
                              </w:pPr>
                              <w:r w:rsidRPr="00337D25">
                                <w:rPr>
                                  <w:sz w:val="20"/>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文本框 72"/>
                        <wps:cNvSpPr txBox="1"/>
                        <wps:spPr>
                          <a:xfrm>
                            <a:off x="787400" y="1600200"/>
                            <a:ext cx="71120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0"/>
                                </w:rPr>
                              </w:pPr>
                              <w:r w:rsidRPr="00337D25">
                                <w:rPr>
                                  <w:rFonts w:hint="eastAsia"/>
                                  <w:sz w:val="20"/>
                                </w:rPr>
                                <w:t>FunDec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文本框 73"/>
                        <wps:cNvSpPr txBox="1"/>
                        <wps:spPr>
                          <a:xfrm>
                            <a:off x="1206500" y="1962150"/>
                            <a:ext cx="71120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0"/>
                                </w:rPr>
                              </w:pPr>
                              <w:r w:rsidRPr="00337D25">
                                <w:rPr>
                                  <w:sz w:val="20"/>
                                </w:rPr>
                                <w:t>CompSt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文本框 74"/>
                        <wps:cNvSpPr txBox="1"/>
                        <wps:spPr>
                          <a:xfrm>
                            <a:off x="603250" y="1962150"/>
                            <a:ext cx="482600" cy="266700"/>
                          </a:xfrm>
                          <a:prstGeom prst="rect">
                            <a:avLst/>
                          </a:prstGeom>
                          <a:solidFill>
                            <a:schemeClr val="lt1"/>
                          </a:solidFill>
                          <a:ln w="6350">
                            <a:solidFill>
                              <a:prstClr val="black"/>
                            </a:solidFill>
                          </a:ln>
                        </wps:spPr>
                        <wps:txbx>
                          <w:txbxContent>
                            <w:p w:rsidR="007A434C" w:rsidRPr="00337D25" w:rsidRDefault="007A434C" w:rsidP="006C1BBC">
                              <w:pPr>
                                <w:jc w:val="center"/>
                                <w:rPr>
                                  <w:sz w:val="20"/>
                                  <w:u w:val="double"/>
                                </w:rPr>
                              </w:pPr>
                              <w:r w:rsidRPr="00337D25">
                                <w:rPr>
                                  <w:sz w:val="20"/>
                                  <w:u w:val="double"/>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直接箭头连接符 75"/>
                        <wps:cNvCnPr/>
                        <wps:spPr>
                          <a:xfrm flipH="1">
                            <a:off x="2152650" y="400050"/>
                            <a:ext cx="4000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flipH="1">
                            <a:off x="1333500" y="749300"/>
                            <a:ext cx="4000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flipH="1">
                            <a:off x="615950" y="1111250"/>
                            <a:ext cx="4000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flipH="1">
                            <a:off x="279400" y="1466850"/>
                            <a:ext cx="36830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819150" y="1466850"/>
                            <a:ext cx="35560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a:off x="1174750" y="1866900"/>
                            <a:ext cx="35560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flipH="1">
                            <a:off x="800100" y="1866900"/>
                            <a:ext cx="4064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a:endCxn id="86" idx="1"/>
                        </wps:cNvCnPr>
                        <wps:spPr>
                          <a:xfrm>
                            <a:off x="3384550" y="273050"/>
                            <a:ext cx="3556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预定义过程 85"/>
                        <wps:cNvSpPr/>
                        <wps:spPr>
                          <a:xfrm>
                            <a:off x="3740150" y="190500"/>
                            <a:ext cx="628650" cy="266700"/>
                          </a:xfrm>
                          <a:prstGeom prst="flowChartPredefinedProcess">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文本框 86"/>
                        <wps:cNvSpPr txBox="1"/>
                        <wps:spPr>
                          <a:xfrm>
                            <a:off x="3740150" y="190500"/>
                            <a:ext cx="692150" cy="393700"/>
                          </a:xfrm>
                          <a:prstGeom prst="rect">
                            <a:avLst/>
                          </a:prstGeom>
                          <a:noFill/>
                          <a:ln w="6350">
                            <a:noFill/>
                          </a:ln>
                        </wps:spPr>
                        <wps:txbx>
                          <w:txbxContent>
                            <w:p w:rsidR="007A434C" w:rsidRPr="00337D25" w:rsidRDefault="007A434C">
                              <w:pPr>
                                <w:rPr>
                                  <w:sz w:val="20"/>
                                </w:rPr>
                              </w:pPr>
                              <w:r w:rsidRPr="00337D25">
                                <w:rPr>
                                  <w:sz w:val="20"/>
                                </w:rPr>
                                <w:t>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流程图: 预定义过程 87"/>
                        <wps:cNvSpPr/>
                        <wps:spPr>
                          <a:xfrm>
                            <a:off x="4550410" y="241300"/>
                            <a:ext cx="628650" cy="266700"/>
                          </a:xfrm>
                          <a:prstGeom prst="flowChartPredefinedProcess">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文本框 88"/>
                        <wps:cNvSpPr txBox="1"/>
                        <wps:spPr>
                          <a:xfrm>
                            <a:off x="4582160" y="190500"/>
                            <a:ext cx="692150" cy="393700"/>
                          </a:xfrm>
                          <a:prstGeom prst="rect">
                            <a:avLst/>
                          </a:prstGeom>
                          <a:noFill/>
                          <a:ln w="6350">
                            <a:noFill/>
                          </a:ln>
                        </wps:spPr>
                        <wps:txbx>
                          <w:txbxContent>
                            <w:p w:rsidR="007A434C" w:rsidRPr="00337D25" w:rsidRDefault="007A434C">
                              <w:pPr>
                                <w:rPr>
                                  <w:sz w:val="20"/>
                                </w:rPr>
                              </w:pPr>
                              <w:r w:rsidRPr="00337D25">
                                <w:rPr>
                                  <w:sz w:val="20"/>
                                </w:rPr>
                                <w:t>Symbal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箭头连接符 89"/>
                        <wps:cNvCnPr>
                          <a:endCxn id="87" idx="1"/>
                        </wps:cNvCnPr>
                        <wps:spPr>
                          <a:xfrm>
                            <a:off x="4368800" y="330200"/>
                            <a:ext cx="181610" cy="4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文本框 90"/>
                        <wps:cNvSpPr txBox="1"/>
                        <wps:spPr>
                          <a:xfrm>
                            <a:off x="2273300" y="1949450"/>
                            <a:ext cx="692150" cy="393700"/>
                          </a:xfrm>
                          <a:prstGeom prst="rect">
                            <a:avLst/>
                          </a:prstGeom>
                          <a:noFill/>
                          <a:ln w="6350">
                            <a:noFill/>
                          </a:ln>
                        </wps:spPr>
                        <wps:txbx>
                          <w:txbxContent>
                            <w:p w:rsidR="007A434C" w:rsidRPr="00337D25" w:rsidRDefault="007A434C">
                              <w:pPr>
                                <w:rPr>
                                  <w:sz w:val="20"/>
                                </w:rPr>
                              </w:pPr>
                              <w:r w:rsidRPr="00337D25">
                                <w:rPr>
                                  <w:sz w:val="20"/>
                                </w:rPr>
                                <w:t>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流程图: 预定义过程 91"/>
                        <wps:cNvSpPr/>
                        <wps:spPr>
                          <a:xfrm>
                            <a:off x="3111500" y="2019300"/>
                            <a:ext cx="628650" cy="266700"/>
                          </a:xfrm>
                          <a:prstGeom prst="flowChartPredefinedProcess">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文本框 92"/>
                        <wps:cNvSpPr txBox="1"/>
                        <wps:spPr>
                          <a:xfrm>
                            <a:off x="3111500" y="2019300"/>
                            <a:ext cx="692150" cy="393700"/>
                          </a:xfrm>
                          <a:prstGeom prst="rect">
                            <a:avLst/>
                          </a:prstGeom>
                          <a:noFill/>
                          <a:ln w="6350">
                            <a:noFill/>
                          </a:ln>
                        </wps:spPr>
                        <wps:txbx>
                          <w:txbxContent>
                            <w:p w:rsidR="007A434C" w:rsidRPr="00337D25" w:rsidRDefault="007A434C">
                              <w:pPr>
                                <w:rPr>
                                  <w:sz w:val="20"/>
                                </w:rPr>
                              </w:pPr>
                              <w:r w:rsidRPr="00337D25">
                                <w:rPr>
                                  <w:sz w:val="20"/>
                                </w:rPr>
                                <w:t>Symbal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直接箭头连接符 93"/>
                        <wps:cNvCnPr>
                          <a:endCxn id="91" idx="1"/>
                        </wps:cNvCnPr>
                        <wps:spPr>
                          <a:xfrm>
                            <a:off x="2929890" y="2108200"/>
                            <a:ext cx="181610" cy="4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wps:spPr>
                          <a:xfrm>
                            <a:off x="1917700" y="210820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流程图: 预定义过程 95"/>
                        <wps:cNvSpPr/>
                        <wps:spPr>
                          <a:xfrm>
                            <a:off x="2301240" y="1955800"/>
                            <a:ext cx="628650" cy="266700"/>
                          </a:xfrm>
                          <a:prstGeom prst="flowChartPredefinedProcess">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流程图: 预定义过程 97"/>
                        <wps:cNvSpPr/>
                        <wps:spPr>
                          <a:xfrm>
                            <a:off x="4061460" y="2000250"/>
                            <a:ext cx="628650" cy="266700"/>
                          </a:xfrm>
                          <a:prstGeom prst="flowChartPredefinedProcess">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本框 98"/>
                        <wps:cNvSpPr txBox="1"/>
                        <wps:spPr>
                          <a:xfrm>
                            <a:off x="4061460" y="2000250"/>
                            <a:ext cx="692150" cy="393700"/>
                          </a:xfrm>
                          <a:prstGeom prst="rect">
                            <a:avLst/>
                          </a:prstGeom>
                          <a:noFill/>
                          <a:ln w="6350">
                            <a:noFill/>
                          </a:ln>
                        </wps:spPr>
                        <wps:txbx>
                          <w:txbxContent>
                            <w:p w:rsidR="007A434C" w:rsidRPr="00337D25" w:rsidRDefault="007A434C">
                              <w:pPr>
                                <w:rPr>
                                  <w:sz w:val="20"/>
                                </w:rPr>
                              </w:pPr>
                              <w:r w:rsidRPr="00337D25">
                                <w:rPr>
                                  <w:sz w:val="20"/>
                                </w:rPr>
                                <w:t>Symbal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直接箭头连接符 101"/>
                        <wps:cNvCnPr/>
                        <wps:spPr>
                          <a:xfrm>
                            <a:off x="3740150" y="215265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文本框 102"/>
                        <wps:cNvSpPr txBox="1"/>
                        <wps:spPr>
                          <a:xfrm>
                            <a:off x="1530350" y="2362200"/>
                            <a:ext cx="711200" cy="266700"/>
                          </a:xfrm>
                          <a:prstGeom prst="rect">
                            <a:avLst/>
                          </a:prstGeom>
                          <a:solidFill>
                            <a:schemeClr val="lt1"/>
                          </a:solidFill>
                          <a:ln w="6350">
                            <a:solidFill>
                              <a:prstClr val="black"/>
                            </a:solidFill>
                          </a:ln>
                        </wps:spPr>
                        <wps:txbx>
                          <w:txbxContent>
                            <w:p w:rsidR="007A434C" w:rsidRDefault="007A434C" w:rsidP="006C1BBC">
                              <w:pPr>
                                <w:jc w:val="center"/>
                                <w:rPr>
                                  <w:rFonts w:hint="eastAsia"/>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直接箭头连接符 105"/>
                        <wps:cNvCnPr/>
                        <wps:spPr>
                          <a:xfrm>
                            <a:off x="1600200" y="2241550"/>
                            <a:ext cx="317500" cy="12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2925DDA" id="画布 66" o:spid="_x0000_s1071" editas="canvas" style="width:415.3pt;height:213pt;mso-position-horizontal-relative:char;mso-position-vertical-relative:line" coordsize="5274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">
                <v:shape id="_x0000_s1072" type="#_x0000_t75" style="position:absolute;width:52743;height:27051;visibility:visible;mso-wrap-style:square">
                  <v:fill o:detectmouseclick="t"/>
                  <v:path o:connecttype="none"/>
                </v:shape>
                <v:shape id="文本框 67" o:spid="_x0000_s1073" type="#_x0000_t202" style="position:absolute;left:20193;top:1333;width:136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rsidR="007A434C" w:rsidRPr="00337D25" w:rsidRDefault="007A434C" w:rsidP="006C1BBC">
                        <w:pPr>
                          <w:jc w:val="center"/>
                          <w:rPr>
                            <w:sz w:val="20"/>
                          </w:rPr>
                        </w:pPr>
                        <w:r w:rsidRPr="00337D25">
                          <w:rPr>
                            <w:rFonts w:hint="eastAsia"/>
                            <w:sz w:val="20"/>
                          </w:rPr>
                          <w:t>PROGRAM</w:t>
                        </w:r>
                      </w:p>
                    </w:txbxContent>
                  </v:textbox>
                </v:shape>
                <v:shape id="文本框 68" o:spid="_x0000_s1074" type="#_x0000_t202" style="position:absolute;left:14986;top:4762;width:102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rsidR="007A434C" w:rsidRPr="00337D25" w:rsidRDefault="007A434C" w:rsidP="006C1BBC">
                        <w:pPr>
                          <w:jc w:val="center"/>
                          <w:rPr>
                            <w:sz w:val="20"/>
                          </w:rPr>
                        </w:pPr>
                        <w:r w:rsidRPr="00337D25">
                          <w:rPr>
                            <w:sz w:val="20"/>
                          </w:rPr>
                          <w:t>ExdefList</w:t>
                        </w:r>
                      </w:p>
                    </w:txbxContent>
                  </v:textbox>
                </v:shape>
                <v:shape id="文本框 69" o:spid="_x0000_s1075" type="#_x0000_t202" style="position:absolute;left:7429;top:8382;width:95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rsidR="007A434C" w:rsidRPr="00337D25" w:rsidRDefault="007A434C" w:rsidP="006C1BBC">
                        <w:pPr>
                          <w:jc w:val="center"/>
                          <w:rPr>
                            <w:sz w:val="20"/>
                          </w:rPr>
                        </w:pPr>
                        <w:r w:rsidRPr="00337D25">
                          <w:rPr>
                            <w:sz w:val="21"/>
                          </w:rPr>
                          <w:t>ExtDef</w:t>
                        </w:r>
                      </w:p>
                    </w:txbxContent>
                  </v:textbox>
                </v:shape>
                <v:shape id="文本框 70" o:spid="_x0000_s1076" type="#_x0000_t202" style="position:absolute;left:2794;top:12001;width:75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rsidR="007A434C" w:rsidRPr="00337D25" w:rsidRDefault="007A434C" w:rsidP="006C1BBC">
                        <w:pPr>
                          <w:jc w:val="center"/>
                          <w:rPr>
                            <w:sz w:val="21"/>
                          </w:rPr>
                        </w:pPr>
                        <w:r w:rsidRPr="00337D25">
                          <w:rPr>
                            <w:sz w:val="21"/>
                          </w:rPr>
                          <w:t>Specifier</w:t>
                        </w:r>
                      </w:p>
                    </w:txbxContent>
                  </v:textbox>
                </v:shape>
                <v:shape id="文本框 71" o:spid="_x0000_s1077" type="#_x0000_t202" style="position:absolute;top:16129;width:57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rsidR="007A434C" w:rsidRPr="00337D25" w:rsidRDefault="007A434C" w:rsidP="006C1BBC">
                        <w:pPr>
                          <w:jc w:val="center"/>
                          <w:rPr>
                            <w:sz w:val="20"/>
                          </w:rPr>
                        </w:pPr>
                        <w:r w:rsidRPr="00337D25">
                          <w:rPr>
                            <w:sz w:val="20"/>
                          </w:rPr>
                          <w:t>TYPE</w:t>
                        </w:r>
                      </w:p>
                    </w:txbxContent>
                  </v:textbox>
                </v:shape>
                <v:shape id="文本框 72" o:spid="_x0000_s1078" type="#_x0000_t202" style="position:absolute;left:7874;top:16002;width:7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7A434C" w:rsidRPr="00337D25" w:rsidRDefault="007A434C" w:rsidP="006C1BBC">
                        <w:pPr>
                          <w:jc w:val="center"/>
                          <w:rPr>
                            <w:sz w:val="20"/>
                          </w:rPr>
                        </w:pPr>
                        <w:r w:rsidRPr="00337D25">
                          <w:rPr>
                            <w:rFonts w:hint="eastAsia"/>
                            <w:sz w:val="20"/>
                          </w:rPr>
                          <w:t>FunDec</w:t>
                        </w:r>
                      </w:p>
                    </w:txbxContent>
                  </v:textbox>
                </v:shape>
                <v:shape id="文本框 73" o:spid="_x0000_s1079" type="#_x0000_t202" style="position:absolute;left:12065;top:19621;width:7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rsidR="007A434C" w:rsidRPr="00337D25" w:rsidRDefault="007A434C" w:rsidP="006C1BBC">
                        <w:pPr>
                          <w:jc w:val="center"/>
                          <w:rPr>
                            <w:sz w:val="20"/>
                          </w:rPr>
                        </w:pPr>
                        <w:r w:rsidRPr="00337D25">
                          <w:rPr>
                            <w:sz w:val="20"/>
                          </w:rPr>
                          <w:t>CompSt</w:t>
                        </w:r>
                      </w:p>
                    </w:txbxContent>
                  </v:textbox>
                </v:shape>
                <v:shape id="文本框 74" o:spid="_x0000_s1080" type="#_x0000_t202" style="position:absolute;left:6032;top:19621;width:48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rsidR="007A434C" w:rsidRPr="00337D25" w:rsidRDefault="007A434C" w:rsidP="006C1BBC">
                        <w:pPr>
                          <w:jc w:val="center"/>
                          <w:rPr>
                            <w:sz w:val="20"/>
                            <w:u w:val="double"/>
                          </w:rPr>
                        </w:pPr>
                        <w:r w:rsidRPr="00337D25">
                          <w:rPr>
                            <w:sz w:val="20"/>
                            <w:u w:val="double"/>
                          </w:rPr>
                          <w:t>ID</w:t>
                        </w:r>
                      </w:p>
                    </w:txbxContent>
                  </v:textbox>
                </v:shape>
                <v:shape id="直接箭头连接符 75" o:spid="_x0000_s1081" type="#_x0000_t32" style="position:absolute;left:21526;top:4000;width:4001;height: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" strokecolor="#4579b8 [3044]">
                  <v:stroke endarrow="block"/>
                </v:shape>
                <v:shape id="直接箭头连接符 76" o:spid="_x0000_s1082" type="#_x0000_t32" style="position:absolute;left:13335;top:7493;width:4000;height: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" strokecolor="#4579b8 [3044]">
                  <v:stroke endarrow="block"/>
                </v:shape>
                <v:shape id="直接箭头连接符 77" o:spid="_x0000_s1083" type="#_x0000_t32" style="position:absolute;left:6159;top:11112;width:4001;height: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" strokecolor="#4579b8 [3044]">
                  <v:stroke endarrow="block"/>
                </v:shape>
                <v:shape id="直接箭头连接符 78" o:spid="_x0000_s1084" type="#_x0000_t32" style="position:absolute;left:2794;top:14668;width:3683;height:14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直接箭头连接符 79" o:spid="_x0000_s1085" type="#_x0000_t32" style="position:absolute;left:8191;top:14668;width:3556;height:1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shape id="直接箭头连接符 80" o:spid="_x0000_s1086" type="#_x0000_t32" style="position:absolute;left:11747;top:18669;width:3556;height: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" strokecolor="#4579b8 [3044]">
                  <v:stroke endarrow="block"/>
                </v:shape>
                <v:shape id="直接箭头连接符 82" o:spid="_x0000_s1087" type="#_x0000_t32" style="position:absolute;left:8001;top:18669;width:4064;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" strokecolor="#4579b8 [3044]">
                  <v:stroke endarrow="block"/>
                </v:shape>
                <v:shape id="直接箭头连接符 83" o:spid="_x0000_s1088" type="#_x0000_t32" style="position:absolute;left:33845;top:2730;width:3556;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" strokecolor="#4579b8 [3044]">
                  <v:stroke endarrow="block"/>
                </v:shape>
                <v:shape id="流程图: 预定义过程 85" o:spid="_x0000_s1089" type="#_x0000_t112" style="position:absolute;left:37401;top:1905;width:628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" filled="f" strokecolor="#243f60 [1604]" strokeweight=".5pt"/>
                <v:shape id="文本框 86" o:spid="_x0000_s1090" type="#_x0000_t202" style="position:absolute;left:37401;top:1905;width:6922;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7A434C" w:rsidRPr="00337D25" w:rsidRDefault="007A434C">
                        <w:pPr>
                          <w:rPr>
                            <w:sz w:val="20"/>
                          </w:rPr>
                        </w:pPr>
                        <w:r w:rsidRPr="00337D25">
                          <w:rPr>
                            <w:sz w:val="20"/>
                          </w:rPr>
                          <w:t>Scope</w:t>
                        </w:r>
                      </w:p>
                    </w:txbxContent>
                  </v:textbox>
                </v:shape>
                <v:shape id="流程图: 预定义过程 87" o:spid="_x0000_s1091" type="#_x0000_t112" style="position:absolute;left:45504;top:2413;width:628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" filled="f" strokecolor="#243f60 [1604]" strokeweight=".5pt"/>
                <v:shape id="文本框 88" o:spid="_x0000_s1092" type="#_x0000_t202" style="position:absolute;left:45821;top:1905;width:6922;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rsidR="007A434C" w:rsidRPr="00337D25" w:rsidRDefault="007A434C">
                        <w:pPr>
                          <w:rPr>
                            <w:sz w:val="20"/>
                          </w:rPr>
                        </w:pPr>
                        <w:r w:rsidRPr="00337D25">
                          <w:rPr>
                            <w:sz w:val="20"/>
                          </w:rPr>
                          <w:t>Symbal</w:t>
                        </w:r>
                      </w:p>
                    </w:txbxContent>
                  </v:textbox>
                </v:shape>
                <v:shape id="直接箭头连接符 89" o:spid="_x0000_s1093" type="#_x0000_t32" style="position:absolute;left:43688;top:3302;width:1816;height: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" strokecolor="#4579b8 [3044]">
                  <v:stroke endarrow="block"/>
                </v:shape>
                <v:shape id="文本框 90" o:spid="_x0000_s1094" type="#_x0000_t202" style="position:absolute;left:22733;top:19494;width:6921;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7A434C" w:rsidRPr="00337D25" w:rsidRDefault="007A434C">
                        <w:pPr>
                          <w:rPr>
                            <w:sz w:val="20"/>
                          </w:rPr>
                        </w:pPr>
                        <w:r w:rsidRPr="00337D25">
                          <w:rPr>
                            <w:sz w:val="20"/>
                          </w:rPr>
                          <w:t>Scope</w:t>
                        </w:r>
                      </w:p>
                    </w:txbxContent>
                  </v:textbox>
                </v:shape>
                <v:shape id="流程图: 预定义过程 91" o:spid="_x0000_s1095" type="#_x0000_t112" style="position:absolute;left:31115;top:20193;width:628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" filled="f" strokecolor="#243f60 [1604]" strokeweight=".5pt"/>
                <v:shape id="文本框 92" o:spid="_x0000_s1096" type="#_x0000_t202" style="position:absolute;left:31115;top:20193;width:6921;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rsidR="007A434C" w:rsidRPr="00337D25" w:rsidRDefault="007A434C">
                        <w:pPr>
                          <w:rPr>
                            <w:sz w:val="20"/>
                          </w:rPr>
                        </w:pPr>
                        <w:r w:rsidRPr="00337D25">
                          <w:rPr>
                            <w:sz w:val="20"/>
                          </w:rPr>
                          <w:t>Symbal</w:t>
                        </w:r>
                      </w:p>
                    </w:txbxContent>
                  </v:textbox>
                </v:shape>
                <v:shape id="直接箭头连接符 93" o:spid="_x0000_s1097" type="#_x0000_t32" style="position:absolute;left:29298;top:21082;width:1817;height: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" strokecolor="#4579b8 [3044]">
                  <v:stroke endarrow="block"/>
                </v:shape>
                <v:shape id="直接箭头连接符 94" o:spid="_x0000_s1098" type="#_x0000_t32" style="position:absolute;left:19177;top:21082;width:3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ek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NobHl/ADZHoHAAD//wMAUEsBAi0AFAAGAAgAAAAhANvh9svuAAAAhQEAABMAAAAAAAAA&#10;AAAAAAAAAAAAAFtDb250ZW50X1R5cGVzXS54bWxQSwECLQAUAAYACAAAACEAWvQsW78AAAAVAQAA&#10;CwAAAAAAAAAAAAAAAAAfAQAAX3JlbHMvLnJlbHNQSwECLQAUAAYACAAAACEAyiGHpMYAAADbAAAA&#10;DwAAAAAAAAAAAAAAAAAHAgAAZHJzL2Rvd25yZXYueG1sUEsFBgAAAAADAAMAtwAAAPoCAAAAAA==&#10;" strokecolor="#4579b8 [3044]">
                  <v:stroke endarrow="block"/>
                </v:shape>
                <v:shape id="流程图: 预定义过程 95" o:spid="_x0000_s1099" type="#_x0000_t112" style="position:absolute;left:23012;top:19558;width:628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" filled="f" strokecolor="#243f60 [1604]" strokeweight=".5pt"/>
                <v:shape id="流程图: 预定义过程 97" o:spid="_x0000_s1100" type="#_x0000_t112" style="position:absolute;left:40614;top:20002;width:628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" filled="f" strokecolor="#243f60 [1604]" strokeweight=".5pt"/>
                <v:shape id="文本框 98" o:spid="_x0000_s1101" type="#_x0000_t202" style="position:absolute;left:40614;top:20002;width:6922;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7A434C" w:rsidRPr="00337D25" w:rsidRDefault="007A434C">
                        <w:pPr>
                          <w:rPr>
                            <w:sz w:val="20"/>
                          </w:rPr>
                        </w:pPr>
                        <w:r w:rsidRPr="00337D25">
                          <w:rPr>
                            <w:sz w:val="20"/>
                          </w:rPr>
                          <w:t>Symbal</w:t>
                        </w:r>
                      </w:p>
                    </w:txbxContent>
                  </v:textbox>
                </v:shape>
                <v:shape id="直接箭头连接符 101" o:spid="_x0000_s1102" type="#_x0000_t32" style="position:absolute;left:37401;top:21526;width:3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" strokecolor="#4579b8 [3044]">
                  <v:stroke endarrow="block"/>
                </v:shape>
                <v:shape id="文本框 102" o:spid="_x0000_s1103" type="#_x0000_t202" style="position:absolute;left:15303;top:23622;width:7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rsidR="007A434C" w:rsidRDefault="007A434C" w:rsidP="006C1BBC">
                        <w:pPr>
                          <w:jc w:val="center"/>
                          <w:rPr>
                            <w:rFonts w:hint="eastAsia"/>
                          </w:rPr>
                        </w:pPr>
                        <w:r>
                          <w:t>…</w:t>
                        </w:r>
                      </w:p>
                    </w:txbxContent>
                  </v:textbox>
                </v:shape>
                <v:shape id="直接箭头连接符 105" o:spid="_x0000_s1104" type="#_x0000_t32" style="position:absolute;left:16002;top:22415;width:3175;height:1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" strokecolor="#4579b8 [3044]">
                  <v:stroke endarrow="block"/>
                </v:shape>
                <w10:anchorlock/>
              </v:group>
            </w:pict>
          </mc:Fallback>
        </mc:AlternateContent>
      </w:r>
    </w:p>
    <w:p w:rsidR="009D150A" w:rsidRDefault="009D150A" w:rsidP="009D150A">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3.2</w:t>
      </w:r>
      <w:r w:rsidRPr="009A5A6E">
        <w:rPr>
          <w:rFonts w:ascii="黑体" w:eastAsia="黑体" w:hAnsi="黑体"/>
          <w:sz w:val="21"/>
        </w:rPr>
        <w:t xml:space="preserve"> </w:t>
      </w:r>
      <w:r>
        <w:rPr>
          <w:rFonts w:ascii="黑体" w:eastAsia="黑体" w:hAnsi="黑体" w:hint="eastAsia"/>
          <w:sz w:val="21"/>
        </w:rPr>
        <w:t>语法树绑定符号表结构示意</w:t>
      </w:r>
      <w:r w:rsidRPr="009A5A6E">
        <w:rPr>
          <w:rFonts w:ascii="黑体" w:eastAsia="黑体" w:hAnsi="黑体" w:hint="eastAsia"/>
          <w:sz w:val="21"/>
        </w:rPr>
        <w:t>图</w:t>
      </w:r>
    </w:p>
    <w:p w:rsidR="009D150A" w:rsidRDefault="009D150A" w:rsidP="009D150A">
      <w:pPr>
        <w:jc w:val="center"/>
        <w:rPr>
          <w:rFonts w:hint="eastAsia"/>
        </w:rPr>
      </w:pPr>
    </w:p>
    <w:p w:rsidR="00B835D0" w:rsidRDefault="009D150A" w:rsidP="002B0A95">
      <w:r>
        <w:rPr>
          <w:rFonts w:hint="eastAsia"/>
        </w:rPr>
        <w:t>动态的符号表栈如图所示：</w:t>
      </w:r>
    </w:p>
    <w:p w:rsidR="009D150A" w:rsidRDefault="009D150A" w:rsidP="002B0A95">
      <w:r>
        <w:rPr>
          <w:rFonts w:hint="eastAsia"/>
          <w:noProof/>
        </w:rPr>
        <mc:AlternateContent>
          <mc:Choice Requires="wpc">
            <w:drawing>
              <wp:inline distT="0" distB="0" distL="0" distR="0">
                <wp:extent cx="5274310" cy="1739900"/>
                <wp:effectExtent l="0" t="0" r="0" b="0"/>
                <wp:docPr id="106" name="画布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7" name="文本框 107"/>
                        <wps:cNvSpPr txBox="1"/>
                        <wps:spPr>
                          <a:xfrm>
                            <a:off x="1428750" y="101600"/>
                            <a:ext cx="1682750" cy="304800"/>
                          </a:xfrm>
                          <a:prstGeom prst="rect">
                            <a:avLst/>
                          </a:prstGeom>
                          <a:solidFill>
                            <a:schemeClr val="lt1"/>
                          </a:solidFill>
                          <a:ln w="6350">
                            <a:solidFill>
                              <a:prstClr val="black"/>
                            </a:solidFill>
                          </a:ln>
                        </wps:spPr>
                        <wps:txbx>
                          <w:txbxContent>
                            <w:p w:rsidR="007A434C" w:rsidRDefault="007A434C" w:rsidP="00C134CB">
                              <w:pPr>
                                <w:jc w:val="center"/>
                                <w:rPr>
                                  <w:rFonts w:hint="eastAsia"/>
                                </w:rPr>
                              </w:pPr>
                              <w:r>
                                <w:rPr>
                                  <w:rFonts w:hint="eastAsia"/>
                                </w:rPr>
                                <w:t>S</w:t>
                              </w:r>
                              <w:r>
                                <w:t>cope</w:t>
                              </w:r>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文本框 108"/>
                        <wps:cNvSpPr txBox="1"/>
                        <wps:spPr>
                          <a:xfrm>
                            <a:off x="1428750" y="412750"/>
                            <a:ext cx="1682750" cy="304800"/>
                          </a:xfrm>
                          <a:prstGeom prst="rect">
                            <a:avLst/>
                          </a:prstGeom>
                          <a:solidFill>
                            <a:schemeClr val="lt1"/>
                          </a:solidFill>
                          <a:ln w="6350">
                            <a:solidFill>
                              <a:prstClr val="black"/>
                            </a:solidFill>
                          </a:ln>
                        </wps:spPr>
                        <wps:txbx>
                          <w:txbxContent>
                            <w:p w:rsidR="007A434C" w:rsidRDefault="007A434C" w:rsidP="00C134CB">
                              <w:pPr>
                                <w:jc w:val="center"/>
                                <w:rPr>
                                  <w:rFonts w:hint="eastAsia"/>
                                </w:rPr>
                              </w:pPr>
                              <w:r>
                                <w:rPr>
                                  <w:rFonts w:hint="eastAsia"/>
                                </w:rPr>
                                <w:t>S</w:t>
                              </w:r>
                              <w:r>
                                <w:t>cope</w:t>
                              </w: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文本框 109"/>
                        <wps:cNvSpPr txBox="1"/>
                        <wps:spPr>
                          <a:xfrm>
                            <a:off x="1428750" y="723900"/>
                            <a:ext cx="1682750" cy="304800"/>
                          </a:xfrm>
                          <a:prstGeom prst="rect">
                            <a:avLst/>
                          </a:prstGeom>
                          <a:solidFill>
                            <a:schemeClr val="lt1"/>
                          </a:solidFill>
                          <a:ln w="6350">
                            <a:solidFill>
                              <a:prstClr val="black"/>
                            </a:solidFill>
                          </a:ln>
                        </wps:spPr>
                        <wps:txbx>
                          <w:txbxContent>
                            <w:p w:rsidR="007A434C" w:rsidRDefault="007A434C" w:rsidP="00C134CB">
                              <w:pPr>
                                <w:jc w:val="center"/>
                                <w:rPr>
                                  <w:rFonts w:hint="eastAsia"/>
                                </w:rPr>
                              </w:pPr>
                              <w:r>
                                <w:rPr>
                                  <w:rFonts w:hint="eastAsia"/>
                                </w:rPr>
                                <w:t>S</w:t>
                              </w:r>
                              <w:r>
                                <w:t>cope</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文本框 110"/>
                        <wps:cNvSpPr txBox="1"/>
                        <wps:spPr>
                          <a:xfrm>
                            <a:off x="1428750" y="1035050"/>
                            <a:ext cx="1682750" cy="304800"/>
                          </a:xfrm>
                          <a:prstGeom prst="rect">
                            <a:avLst/>
                          </a:prstGeom>
                          <a:solidFill>
                            <a:schemeClr val="lt1"/>
                          </a:solidFill>
                          <a:ln w="6350">
                            <a:solidFill>
                              <a:prstClr val="black"/>
                            </a:solidFill>
                          </a:ln>
                        </wps:spPr>
                        <wps:txbx>
                          <w:txbxContent>
                            <w:p w:rsidR="007A434C" w:rsidRDefault="007A434C" w:rsidP="00C134CB">
                              <w:pPr>
                                <w:jc w:val="center"/>
                                <w:rPr>
                                  <w:rFonts w:hint="eastAsia"/>
                                </w:rPr>
                              </w:pPr>
                              <w:r>
                                <w:rPr>
                                  <w:rFonts w:hint="eastAsia"/>
                                </w:rPr>
                                <w:t>S</w:t>
                              </w:r>
                              <w:r>
                                <w:t>cope</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文本框 111"/>
                        <wps:cNvSpPr txBox="1"/>
                        <wps:spPr>
                          <a:xfrm>
                            <a:off x="1428750" y="1346200"/>
                            <a:ext cx="1682750" cy="304800"/>
                          </a:xfrm>
                          <a:prstGeom prst="rect">
                            <a:avLst/>
                          </a:prstGeom>
                          <a:solidFill>
                            <a:schemeClr val="lt1"/>
                          </a:solidFill>
                          <a:ln w="6350">
                            <a:solidFill>
                              <a:prstClr val="black"/>
                            </a:solidFill>
                          </a:ln>
                        </wps:spPr>
                        <wps:txbx>
                          <w:txbxContent>
                            <w:p w:rsidR="007A434C" w:rsidRDefault="007A434C" w:rsidP="00C134CB">
                              <w:pPr>
                                <w:jc w:val="center"/>
                              </w:pPr>
                              <w:r>
                                <w:rPr>
                                  <w:rFonts w:hint="eastAsia"/>
                                </w:rPr>
                                <w:t>S</w:t>
                              </w:r>
                              <w:r>
                                <w:t>cope</w:t>
                              </w:r>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直接箭头连接符 112"/>
                        <wps:cNvCnPr/>
                        <wps:spPr>
                          <a:xfrm>
                            <a:off x="920750" y="24130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文本框 113"/>
                        <wps:cNvSpPr txBox="1"/>
                        <wps:spPr>
                          <a:xfrm>
                            <a:off x="469900" y="31750"/>
                            <a:ext cx="450850" cy="336550"/>
                          </a:xfrm>
                          <a:prstGeom prst="rect">
                            <a:avLst/>
                          </a:prstGeom>
                          <a:solidFill>
                            <a:schemeClr val="lt1"/>
                          </a:solidFill>
                          <a:ln w="6350">
                            <a:solidFill>
                              <a:prstClr val="black"/>
                            </a:solidFill>
                          </a:ln>
                        </wps:spPr>
                        <wps:txbx>
                          <w:txbxContent>
                            <w:p w:rsidR="007A434C" w:rsidRDefault="007A434C">
                              <w:r>
                                <w:rPr>
                                  <w:rFonts w:hint="eastAsia"/>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直接箭头连接符 115"/>
                        <wps:cNvCnPr/>
                        <wps:spPr>
                          <a:xfrm>
                            <a:off x="927100" y="152400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文本框 116"/>
                        <wps:cNvSpPr txBox="1"/>
                        <wps:spPr>
                          <a:xfrm>
                            <a:off x="381000" y="1314450"/>
                            <a:ext cx="546100" cy="336550"/>
                          </a:xfrm>
                          <a:prstGeom prst="rect">
                            <a:avLst/>
                          </a:prstGeom>
                          <a:solidFill>
                            <a:schemeClr val="lt1"/>
                          </a:solidFill>
                          <a:ln w="6350">
                            <a:solidFill>
                              <a:prstClr val="black"/>
                            </a:solidFill>
                          </a:ln>
                        </wps:spPr>
                        <wps:txbx>
                          <w:txbxContent>
                            <w:p w:rsidR="007A434C" w:rsidRDefault="007A434C">
                              <w: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6" o:spid="_x0000_s1105" editas="canvas" style="width:415.3pt;height:137pt;mso-position-horizontal-relative:char;mso-position-vertical-relative:line" coordsize="52743,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">
                <v:shape id="_x0000_s1106" type="#_x0000_t75" style="position:absolute;width:52743;height:17399;visibility:visible;mso-wrap-style:square">
                  <v:fill o:detectmouseclick="t"/>
                  <v:path o:connecttype="none"/>
                </v:shape>
                <v:shape id="文本框 107" o:spid="_x0000_s1107" type="#_x0000_t202" style="position:absolute;left:14287;top:1016;width:1682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rsidR="007A434C" w:rsidRDefault="007A434C" w:rsidP="00C134CB">
                        <w:pPr>
                          <w:jc w:val="center"/>
                          <w:rPr>
                            <w:rFonts w:hint="eastAsia"/>
                          </w:rPr>
                        </w:pPr>
                        <w:r>
                          <w:rPr>
                            <w:rFonts w:hint="eastAsia"/>
                          </w:rPr>
                          <w:t>S</w:t>
                        </w:r>
                        <w:r>
                          <w:t>cope</w:t>
                        </w:r>
                        <w:r>
                          <w:rPr>
                            <w:rFonts w:hint="eastAsia"/>
                          </w:rPr>
                          <w:t>4</w:t>
                        </w:r>
                      </w:p>
                    </w:txbxContent>
                  </v:textbox>
                </v:shape>
                <v:shape id="文本框 108" o:spid="_x0000_s1108" type="#_x0000_t202" style="position:absolute;left:14287;top:4127;width:1682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rsidR="007A434C" w:rsidRDefault="007A434C" w:rsidP="00C134CB">
                        <w:pPr>
                          <w:jc w:val="center"/>
                          <w:rPr>
                            <w:rFonts w:hint="eastAsia"/>
                          </w:rPr>
                        </w:pPr>
                        <w:r>
                          <w:rPr>
                            <w:rFonts w:hint="eastAsia"/>
                          </w:rPr>
                          <w:t>S</w:t>
                        </w:r>
                        <w:r>
                          <w:t>cope</w:t>
                        </w:r>
                        <w:r>
                          <w:rPr>
                            <w:rFonts w:hint="eastAsia"/>
                          </w:rPr>
                          <w:t>3</w:t>
                        </w:r>
                      </w:p>
                    </w:txbxContent>
                  </v:textbox>
                </v:shape>
                <v:shape id="文本框 109" o:spid="_x0000_s1109" type="#_x0000_t202" style="position:absolute;left:14287;top:7239;width:1682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7A434C" w:rsidRDefault="007A434C" w:rsidP="00C134CB">
                        <w:pPr>
                          <w:jc w:val="center"/>
                          <w:rPr>
                            <w:rFonts w:hint="eastAsia"/>
                          </w:rPr>
                        </w:pPr>
                        <w:r>
                          <w:rPr>
                            <w:rFonts w:hint="eastAsia"/>
                          </w:rPr>
                          <w:t>S</w:t>
                        </w:r>
                        <w:r>
                          <w:t>cope</w:t>
                        </w:r>
                        <w:r>
                          <w:rPr>
                            <w:rFonts w:hint="eastAsia"/>
                          </w:rPr>
                          <w:t>2</w:t>
                        </w:r>
                      </w:p>
                    </w:txbxContent>
                  </v:textbox>
                </v:shape>
                <v:shape id="文本框 110" o:spid="_x0000_s1110" type="#_x0000_t202" style="position:absolute;left:14287;top:10350;width:1682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rsidR="007A434C" w:rsidRDefault="007A434C" w:rsidP="00C134CB">
                        <w:pPr>
                          <w:jc w:val="center"/>
                          <w:rPr>
                            <w:rFonts w:hint="eastAsia"/>
                          </w:rPr>
                        </w:pPr>
                        <w:r>
                          <w:rPr>
                            <w:rFonts w:hint="eastAsia"/>
                          </w:rPr>
                          <w:t>S</w:t>
                        </w:r>
                        <w:r>
                          <w:t>cope</w:t>
                        </w:r>
                        <w:r>
                          <w:rPr>
                            <w:rFonts w:hint="eastAsia"/>
                          </w:rPr>
                          <w:t>1</w:t>
                        </w:r>
                      </w:p>
                    </w:txbxContent>
                  </v:textbox>
                </v:shape>
                <v:shape id="文本框 111" o:spid="_x0000_s1111" type="#_x0000_t202" style="position:absolute;left:14287;top:13462;width:1682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" fillcolor="white [3201]" strokeweight=".5pt">
                  <v:textbox>
                    <w:txbxContent>
                      <w:p w:rsidR="007A434C" w:rsidRDefault="007A434C" w:rsidP="00C134CB">
                        <w:pPr>
                          <w:jc w:val="center"/>
                        </w:pPr>
                        <w:r>
                          <w:rPr>
                            <w:rFonts w:hint="eastAsia"/>
                          </w:rPr>
                          <w:t>S</w:t>
                        </w:r>
                        <w:r>
                          <w:t>cope</w:t>
                        </w:r>
                        <w:r>
                          <w:rPr>
                            <w:rFonts w:hint="eastAsia"/>
                          </w:rPr>
                          <w:t>0</w:t>
                        </w:r>
                      </w:p>
                    </w:txbxContent>
                  </v:textbox>
                </v:shape>
                <v:shape id="直接箭头连接符 112" o:spid="_x0000_s1112" type="#_x0000_t32" style="position:absolute;left:9207;top:2413;width:5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" strokecolor="#4579b8 [3044]">
                  <v:stroke endarrow="block"/>
                </v:shape>
                <v:shape id="文本框 113" o:spid="_x0000_s1113" type="#_x0000_t202" style="position:absolute;left:4699;top:317;width:450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7A434C" w:rsidRDefault="007A434C">
                        <w:r>
                          <w:rPr>
                            <w:rFonts w:hint="eastAsia"/>
                          </w:rPr>
                          <w:t>top</w:t>
                        </w:r>
                      </w:p>
                    </w:txbxContent>
                  </v:textbox>
                </v:shape>
                <v:shape id="直接箭头连接符 115" o:spid="_x0000_s1114" type="#_x0000_t32" style="position:absolute;left:9271;top:15240;width:5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" strokecolor="#4579b8 [3044]">
                  <v:stroke endarrow="block"/>
                </v:shape>
                <v:shape id="文本框 116" o:spid="_x0000_s1115" type="#_x0000_t202" style="position:absolute;left:3810;top:13144;width:54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rsidR="007A434C" w:rsidRDefault="007A434C">
                        <w:r>
                          <w:t>base</w:t>
                        </w:r>
                      </w:p>
                    </w:txbxContent>
                  </v:textbox>
                </v:shape>
                <w10:anchorlock/>
              </v:group>
            </w:pict>
          </mc:Fallback>
        </mc:AlternateContent>
      </w:r>
    </w:p>
    <w:p w:rsidR="00C134CB" w:rsidRDefault="00C134CB" w:rsidP="00C134CB">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3.3</w:t>
      </w:r>
      <w:r w:rsidRPr="009A5A6E">
        <w:rPr>
          <w:rFonts w:ascii="黑体" w:eastAsia="黑体" w:hAnsi="黑体"/>
          <w:sz w:val="21"/>
        </w:rPr>
        <w:t xml:space="preserve"> </w:t>
      </w:r>
      <w:r>
        <w:rPr>
          <w:rFonts w:ascii="黑体" w:eastAsia="黑体" w:hAnsi="黑体" w:hint="eastAsia"/>
          <w:sz w:val="21"/>
        </w:rPr>
        <w:t>语法树动态符号符号表栈结构示意</w:t>
      </w:r>
      <w:r w:rsidRPr="009A5A6E">
        <w:rPr>
          <w:rFonts w:ascii="黑体" w:eastAsia="黑体" w:hAnsi="黑体" w:hint="eastAsia"/>
          <w:sz w:val="21"/>
        </w:rPr>
        <w:t>图</w:t>
      </w:r>
    </w:p>
    <w:p w:rsidR="00B83DFF" w:rsidRDefault="0032579E" w:rsidP="00B1704F">
      <w:r>
        <w:rPr>
          <w:rFonts w:hint="eastAsia"/>
        </w:rPr>
        <w:t xml:space="preserve"> </w:t>
      </w:r>
      <w:r w:rsidR="00B1704F">
        <w:tab/>
      </w:r>
      <w:r w:rsidR="00B1704F">
        <w:rPr>
          <w:rFonts w:hint="eastAsia"/>
        </w:rPr>
        <w:t>采用静态符号表保存符号信息，方便后面的查询和相关操作，使用动态的符号表实现作用域的嵌套。</w:t>
      </w:r>
      <w:r w:rsidR="00FF1746">
        <w:rPr>
          <w:rFonts w:hint="eastAsia"/>
        </w:rPr>
        <w:t>(Scope</w:t>
      </w:r>
      <w:r w:rsidR="00FF1746">
        <w:rPr>
          <w:rFonts w:hint="eastAsia"/>
        </w:rPr>
        <w:t>代表作用域，</w:t>
      </w:r>
      <w:r w:rsidR="00FF1746">
        <w:rPr>
          <w:rFonts w:hint="eastAsia"/>
        </w:rPr>
        <w:t>Symbal</w:t>
      </w:r>
      <w:r w:rsidR="00FF1746">
        <w:rPr>
          <w:rFonts w:hint="eastAsia"/>
        </w:rPr>
        <w:t>代表符号表</w:t>
      </w:r>
      <w:r w:rsidR="00FF1746">
        <w:rPr>
          <w:rFonts w:hint="eastAsia"/>
        </w:rPr>
        <w:t>)</w:t>
      </w:r>
    </w:p>
    <w:p w:rsidR="00B1704F" w:rsidRDefault="00B1704F" w:rsidP="00B1704F">
      <w:pPr>
        <w:rPr>
          <w:rFonts w:hint="eastAsia"/>
        </w:rPr>
      </w:pPr>
    </w:p>
    <w:p w:rsidR="00B83DFF" w:rsidRDefault="00B83DFF" w:rsidP="00B83DFF">
      <w:r>
        <w:rPr>
          <w:rFonts w:hint="eastAsia"/>
        </w:rPr>
        <w:t>2</w:t>
      </w:r>
      <w:r>
        <w:rPr>
          <w:rFonts w:hint="eastAsia"/>
        </w:rPr>
        <w:t>．</w:t>
      </w:r>
      <w:r w:rsidR="00B1704F">
        <w:rPr>
          <w:rFonts w:hint="eastAsia"/>
        </w:rPr>
        <w:t>函数参数处理</w:t>
      </w:r>
    </w:p>
    <w:p w:rsidR="00B1704F" w:rsidRDefault="00B1704F" w:rsidP="00B83DFF">
      <w:r>
        <w:tab/>
      </w:r>
      <w:r>
        <w:rPr>
          <w:rFonts w:hint="eastAsia"/>
        </w:rPr>
        <w:t>函数参数的处理类似作用域的处理，当遍历语法树遍历到函数节点时，用链表保存函数的参数，同时将链表绑在函数节点上，从而实现函数参数的处理，当需要查询函数参数时，只需遍历到对应的函数节点，然后遍历函数的参数链表即可。</w:t>
      </w:r>
    </w:p>
    <w:p w:rsidR="00B1704F" w:rsidRDefault="00B1704F" w:rsidP="00B83DFF"/>
    <w:p w:rsidR="00B1704F" w:rsidRDefault="00B1704F" w:rsidP="00B83DFF">
      <w:r>
        <w:rPr>
          <w:rFonts w:hint="eastAsia"/>
        </w:rPr>
        <w:t xml:space="preserve">3. </w:t>
      </w:r>
      <w:r w:rsidR="00C22BCD">
        <w:rPr>
          <w:rFonts w:hint="eastAsia"/>
        </w:rPr>
        <w:t>符号属性值的传递</w:t>
      </w:r>
    </w:p>
    <w:p w:rsidR="00C22BCD" w:rsidRDefault="00C22BCD" w:rsidP="00B83DFF">
      <w:r>
        <w:tab/>
      </w:r>
      <w:r>
        <w:rPr>
          <w:rFonts w:hint="eastAsia"/>
        </w:rPr>
        <w:t>对于每一个符号，属性值包括符号名，符号所在行，符号</w:t>
      </w:r>
      <w:r w:rsidR="009F4521">
        <w:rPr>
          <w:rFonts w:hint="eastAsia"/>
        </w:rPr>
        <w:t>类型，符号类型名，符号的值等等，这些属性里面有的属性经过词法分析后不一定知道。通过多趟遍历语法树完善语法树个节点的属性值。比如符号的类型，通过其父节点传递下来，比如说符号的值，通过直接点传递上来；通过这种方式，完善符号的属性值，在进行语义分析时，更加方便。</w:t>
      </w:r>
    </w:p>
    <w:p w:rsidR="009F4521" w:rsidRDefault="009F4521" w:rsidP="00B83DFF"/>
    <w:p w:rsidR="009F4521" w:rsidRDefault="009F4521" w:rsidP="00B83DFF">
      <w:r>
        <w:rPr>
          <w:rFonts w:hint="eastAsia"/>
        </w:rPr>
        <w:lastRenderedPageBreak/>
        <w:t xml:space="preserve">4. </w:t>
      </w:r>
      <w:r>
        <w:rPr>
          <w:rFonts w:hint="eastAsia"/>
        </w:rPr>
        <w:t>向下递归的进行语义分析</w:t>
      </w:r>
    </w:p>
    <w:p w:rsidR="009F4521" w:rsidRDefault="009F4521" w:rsidP="00B83DFF">
      <w:r>
        <w:tab/>
      </w:r>
      <w:r>
        <w:rPr>
          <w:rFonts w:hint="eastAsia"/>
        </w:rPr>
        <w:t>列举一个符号类型是否匹配判断的函数处理过程</w:t>
      </w:r>
      <w:r w:rsidR="00337D25">
        <w:rPr>
          <w:rFonts w:hint="eastAsia"/>
        </w:rPr>
        <w:t>：</w:t>
      </w:r>
    </w:p>
    <w:p w:rsidR="00337D25" w:rsidRDefault="00337D25" w:rsidP="00517C4B">
      <w:pPr>
        <w:jc w:val="center"/>
      </w:pPr>
      <w:r>
        <w:rPr>
          <w:rFonts w:hint="eastAsia"/>
          <w:noProof/>
        </w:rPr>
        <mc:AlternateContent>
          <mc:Choice Requires="wpc">
            <w:drawing>
              <wp:inline distT="0" distB="0" distL="0" distR="0">
                <wp:extent cx="4704080" cy="5045710"/>
                <wp:effectExtent l="0" t="0" r="0" b="2540"/>
                <wp:docPr id="118" name="画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 name="流程图: 终止 120"/>
                        <wps:cNvSpPr/>
                        <wps:spPr>
                          <a:xfrm>
                            <a:off x="1651000" y="0"/>
                            <a:ext cx="1098550" cy="304800"/>
                          </a:xfrm>
                          <a:prstGeom prst="flowChartTerminator">
                            <a:avLst/>
                          </a:prstGeom>
                          <a:solidFill>
                            <a:schemeClr val="bg1"/>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文本框 121"/>
                        <wps:cNvSpPr txBox="1"/>
                        <wps:spPr>
                          <a:xfrm>
                            <a:off x="1377950" y="0"/>
                            <a:ext cx="1689100" cy="304800"/>
                          </a:xfrm>
                          <a:prstGeom prst="rect">
                            <a:avLst/>
                          </a:prstGeom>
                          <a:noFill/>
                          <a:ln w="6350">
                            <a:noFill/>
                          </a:ln>
                        </wps:spPr>
                        <wps:txbx>
                          <w:txbxContent>
                            <w:p w:rsidR="007A434C" w:rsidRPr="00337D25" w:rsidRDefault="007A434C" w:rsidP="00337D25">
                              <w:pPr>
                                <w:jc w:val="center"/>
                                <w:rPr>
                                  <w:sz w:val="20"/>
                                </w:rPr>
                              </w:pPr>
                              <w:r w:rsidRPr="00337D25">
                                <w:rPr>
                                  <w:rFonts w:hint="eastAsia"/>
                                  <w:sz w:val="20"/>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流程图: 决策 122"/>
                        <wps:cNvSpPr/>
                        <wps:spPr>
                          <a:xfrm>
                            <a:off x="1511300" y="501650"/>
                            <a:ext cx="1454150" cy="6032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文本框 123"/>
                        <wps:cNvSpPr txBox="1"/>
                        <wps:spPr>
                          <a:xfrm>
                            <a:off x="1377950" y="673100"/>
                            <a:ext cx="1689100" cy="304800"/>
                          </a:xfrm>
                          <a:prstGeom prst="rect">
                            <a:avLst/>
                          </a:prstGeom>
                          <a:noFill/>
                          <a:ln w="6350">
                            <a:noFill/>
                          </a:ln>
                        </wps:spPr>
                        <wps:txbx>
                          <w:txbxContent>
                            <w:p w:rsidR="007A434C" w:rsidRPr="00337D25" w:rsidRDefault="007A434C" w:rsidP="00337D25">
                              <w:pPr>
                                <w:jc w:val="center"/>
                                <w:rPr>
                                  <w:rFonts w:hint="eastAsia"/>
                                  <w:sz w:val="20"/>
                                </w:rPr>
                              </w:pPr>
                              <w:r w:rsidRPr="00337D25">
                                <w:rPr>
                                  <w:rFonts w:hint="eastAsia"/>
                                  <w:sz w:val="20"/>
                                </w:rPr>
                                <w:t>是标识符</w:t>
                              </w:r>
                              <w:r w:rsidRPr="00337D25">
                                <w:rPr>
                                  <w:sz w:val="20"/>
                                </w:rPr>
                                <w:t>的父节点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流程图: 决策 125"/>
                        <wps:cNvSpPr/>
                        <wps:spPr>
                          <a:xfrm>
                            <a:off x="1530350" y="1371600"/>
                            <a:ext cx="1454150" cy="6032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文本框 126"/>
                        <wps:cNvSpPr txBox="1"/>
                        <wps:spPr>
                          <a:xfrm>
                            <a:off x="1244600" y="1543050"/>
                            <a:ext cx="1943100" cy="304800"/>
                          </a:xfrm>
                          <a:prstGeom prst="rect">
                            <a:avLst/>
                          </a:prstGeom>
                          <a:noFill/>
                          <a:ln w="6350">
                            <a:noFill/>
                          </a:ln>
                        </wps:spPr>
                        <wps:txbx>
                          <w:txbxContent>
                            <w:p w:rsidR="007A434C" w:rsidRDefault="007A434C" w:rsidP="00337D25">
                              <w:pPr>
                                <w:jc w:val="center"/>
                                <w:rPr>
                                  <w:rFonts w:hint="eastAsia"/>
                                </w:rPr>
                              </w:pPr>
                              <w:r w:rsidRPr="00337D25">
                                <w:rPr>
                                  <w:rFonts w:hint="eastAsia"/>
                                  <w:sz w:val="18"/>
                                </w:rPr>
                                <w:t>是表达式</w:t>
                              </w:r>
                              <w:r w:rsidRPr="00337D25">
                                <w:rPr>
                                  <w:sz w:val="18"/>
                                </w:rPr>
                                <w:t>的根节点</w:t>
                              </w:r>
                              <w:r w:rsidRPr="00337D25">
                                <w:rPr>
                                  <w:sz w:val="18"/>
                                </w:rPr>
                                <w:t>EXP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本框 127"/>
                        <wps:cNvSpPr txBox="1"/>
                        <wps:spPr>
                          <a:xfrm>
                            <a:off x="857250" y="2247900"/>
                            <a:ext cx="2832100" cy="533400"/>
                          </a:xfrm>
                          <a:prstGeom prst="rect">
                            <a:avLst/>
                          </a:prstGeom>
                          <a:solidFill>
                            <a:schemeClr val="lt1"/>
                          </a:solidFill>
                          <a:ln w="6350">
                            <a:solidFill>
                              <a:prstClr val="black"/>
                            </a:solidFill>
                          </a:ln>
                        </wps:spPr>
                        <wps:txbx>
                          <w:txbxContent>
                            <w:p w:rsidR="007A434C" w:rsidRPr="00AB328C" w:rsidRDefault="007A434C">
                              <w:pPr>
                                <w:rPr>
                                  <w:rFonts w:hint="eastAsia"/>
                                  <w:sz w:val="20"/>
                                </w:rPr>
                              </w:pPr>
                              <w:r w:rsidRPr="00AB328C">
                                <w:rPr>
                                  <w:rFonts w:hint="eastAsia"/>
                                  <w:sz w:val="20"/>
                                </w:rPr>
                                <w:t>递归</w:t>
                              </w:r>
                              <w:r w:rsidRPr="00AB328C">
                                <w:rPr>
                                  <w:sz w:val="20"/>
                                </w:rPr>
                                <w:t>调用函数得到节点</w:t>
                              </w:r>
                              <w:r w:rsidRPr="00AB328C">
                                <w:rPr>
                                  <w:sz w:val="20"/>
                                </w:rPr>
                                <w:t>EXP</w:t>
                              </w:r>
                              <w:r w:rsidRPr="00AB328C">
                                <w:rPr>
                                  <w:sz w:val="20"/>
                                </w:rPr>
                                <w:t>左孩子的类型和左孩子的</w:t>
                              </w:r>
                              <w:r w:rsidRPr="00AB328C">
                                <w:rPr>
                                  <w:rFonts w:hint="eastAsia"/>
                                  <w:sz w:val="20"/>
                                </w:rPr>
                                <w:t>右孩子</w:t>
                              </w:r>
                              <w:r w:rsidRPr="00AB328C">
                                <w:rPr>
                                  <w:sz w:val="20"/>
                                </w:rPr>
                                <w:t>的右孩子的类型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流程图: 决策 128"/>
                        <wps:cNvSpPr/>
                        <wps:spPr>
                          <a:xfrm>
                            <a:off x="1530350" y="3035300"/>
                            <a:ext cx="1454150" cy="6032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本框 129"/>
                        <wps:cNvSpPr txBox="1"/>
                        <wps:spPr>
                          <a:xfrm>
                            <a:off x="1244600" y="3206750"/>
                            <a:ext cx="1943100" cy="304800"/>
                          </a:xfrm>
                          <a:prstGeom prst="rect">
                            <a:avLst/>
                          </a:prstGeom>
                          <a:noFill/>
                          <a:ln w="6350">
                            <a:noFill/>
                          </a:ln>
                        </wps:spPr>
                        <wps:txbx>
                          <w:txbxContent>
                            <w:p w:rsidR="007A434C" w:rsidRDefault="007A434C" w:rsidP="00337D25">
                              <w:pPr>
                                <w:jc w:val="center"/>
                                <w:rPr>
                                  <w:rFonts w:hint="eastAsia"/>
                                </w:rPr>
                              </w:pPr>
                              <w:r>
                                <w:rPr>
                                  <w:rFonts w:hint="eastAsia"/>
                                  <w:sz w:val="18"/>
                                </w:rPr>
                                <w:t>类型相同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本框 130"/>
                        <wps:cNvSpPr txBox="1"/>
                        <wps:spPr>
                          <a:xfrm>
                            <a:off x="698500" y="3784600"/>
                            <a:ext cx="952500" cy="317500"/>
                          </a:xfrm>
                          <a:prstGeom prst="rect">
                            <a:avLst/>
                          </a:prstGeom>
                          <a:solidFill>
                            <a:schemeClr val="lt1"/>
                          </a:solidFill>
                          <a:ln w="6350">
                            <a:solidFill>
                              <a:prstClr val="black"/>
                            </a:solidFill>
                          </a:ln>
                        </wps:spPr>
                        <wps:txbx>
                          <w:txbxContent>
                            <w:p w:rsidR="007A434C" w:rsidRPr="00AB328C" w:rsidRDefault="007A434C">
                              <w:pPr>
                                <w:rPr>
                                  <w:rFonts w:hint="eastAsia"/>
                                  <w:sz w:val="20"/>
                                </w:rPr>
                              </w:pPr>
                              <w:r w:rsidRPr="00AB328C">
                                <w:rPr>
                                  <w:rFonts w:hint="eastAsia"/>
                                  <w:sz w:val="20"/>
                                </w:rPr>
                                <w:t>返回</w:t>
                              </w:r>
                              <w:r>
                                <w:rPr>
                                  <w:sz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文本框 131"/>
                        <wps:cNvSpPr txBox="1"/>
                        <wps:spPr>
                          <a:xfrm>
                            <a:off x="2965450" y="3784599"/>
                            <a:ext cx="952500" cy="317500"/>
                          </a:xfrm>
                          <a:prstGeom prst="rect">
                            <a:avLst/>
                          </a:prstGeom>
                          <a:solidFill>
                            <a:schemeClr val="lt1"/>
                          </a:solidFill>
                          <a:ln w="6350">
                            <a:solidFill>
                              <a:prstClr val="black"/>
                            </a:solidFill>
                          </a:ln>
                        </wps:spPr>
                        <wps:txbx>
                          <w:txbxContent>
                            <w:p w:rsidR="007A434C" w:rsidRPr="00AB328C" w:rsidRDefault="007A434C">
                              <w:pPr>
                                <w:rPr>
                                  <w:rFonts w:hint="eastAsia"/>
                                  <w:sz w:val="20"/>
                                </w:rPr>
                              </w:pPr>
                              <w:r w:rsidRPr="00AB328C">
                                <w:rPr>
                                  <w:rFonts w:hint="eastAsia"/>
                                  <w:sz w:val="20"/>
                                </w:rPr>
                                <w:t>返回</w:t>
                              </w:r>
                              <w:r>
                                <w:rPr>
                                  <w:sz w:val="20"/>
                                </w:rPr>
                                <w:t>”</w:t>
                              </w:r>
                              <w:r w:rsidRPr="00AB328C">
                                <w:rPr>
                                  <w:sz w:val="20"/>
                                </w:rPr>
                                <w:t>false</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流程图: 终止 132"/>
                        <wps:cNvSpPr/>
                        <wps:spPr>
                          <a:xfrm>
                            <a:off x="1771650" y="4705350"/>
                            <a:ext cx="1098550" cy="304800"/>
                          </a:xfrm>
                          <a:prstGeom prst="flowChartTerminator">
                            <a:avLst/>
                          </a:prstGeom>
                          <a:solidFill>
                            <a:schemeClr val="bg1"/>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文本框 133"/>
                        <wps:cNvSpPr txBox="1"/>
                        <wps:spPr>
                          <a:xfrm>
                            <a:off x="1498600" y="4705350"/>
                            <a:ext cx="1689100" cy="304800"/>
                          </a:xfrm>
                          <a:prstGeom prst="rect">
                            <a:avLst/>
                          </a:prstGeom>
                          <a:noFill/>
                          <a:ln w="6350">
                            <a:noFill/>
                          </a:ln>
                        </wps:spPr>
                        <wps:txbx>
                          <w:txbxContent>
                            <w:p w:rsidR="007A434C" w:rsidRPr="00337D25" w:rsidRDefault="007A434C" w:rsidP="00337D25">
                              <w:pPr>
                                <w:jc w:val="center"/>
                                <w:rPr>
                                  <w:sz w:val="20"/>
                                </w:rPr>
                              </w:pPr>
                              <w:r>
                                <w:rPr>
                                  <w:rFonts w:hint="eastAsia"/>
                                  <w:sz w:val="20"/>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直接箭头连接符 134"/>
                        <wps:cNvCnPr/>
                        <wps:spPr>
                          <a:xfrm>
                            <a:off x="2235200" y="304800"/>
                            <a:ext cx="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2235200" y="1130300"/>
                            <a:ext cx="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2235200" y="1955800"/>
                            <a:ext cx="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2235200" y="2781300"/>
                            <a:ext cx="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肘形连接符 140"/>
                        <wps:cNvCnPr>
                          <a:endCxn id="130" idx="0"/>
                        </wps:cNvCnPr>
                        <wps:spPr>
                          <a:xfrm rot="5400000">
                            <a:off x="1149350" y="3365500"/>
                            <a:ext cx="444500" cy="39370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肘形连接符 141"/>
                        <wps:cNvCnPr>
                          <a:endCxn id="131" idx="0"/>
                        </wps:cNvCnPr>
                        <wps:spPr>
                          <a:xfrm>
                            <a:off x="2965449" y="3340100"/>
                            <a:ext cx="476251" cy="4444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肘形连接符 143"/>
                        <wps:cNvCnPr>
                          <a:stCxn id="131" idx="2"/>
                          <a:endCxn id="133" idx="0"/>
                        </wps:cNvCnPr>
                        <wps:spPr>
                          <a:xfrm rot="5400000">
                            <a:off x="2590800" y="3854449"/>
                            <a:ext cx="603251" cy="1098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肘形连接符 144"/>
                        <wps:cNvCnPr>
                          <a:stCxn id="130" idx="2"/>
                          <a:endCxn id="133" idx="0"/>
                        </wps:cNvCnPr>
                        <wps:spPr>
                          <a:xfrm rot="16200000" flipH="1">
                            <a:off x="1457325" y="3819525"/>
                            <a:ext cx="603250" cy="1168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文本框 145"/>
                        <wps:cNvSpPr txBox="1"/>
                        <wps:spPr>
                          <a:xfrm>
                            <a:off x="3441700" y="660400"/>
                            <a:ext cx="952500" cy="317500"/>
                          </a:xfrm>
                          <a:prstGeom prst="rect">
                            <a:avLst/>
                          </a:prstGeom>
                          <a:solidFill>
                            <a:schemeClr val="lt1"/>
                          </a:solidFill>
                          <a:ln w="6350">
                            <a:solidFill>
                              <a:prstClr val="black"/>
                            </a:solidFill>
                          </a:ln>
                        </wps:spPr>
                        <wps:txbx>
                          <w:txbxContent>
                            <w:p w:rsidR="007A434C" w:rsidRPr="00AB328C" w:rsidRDefault="007A434C">
                              <w:pPr>
                                <w:rPr>
                                  <w:rFonts w:hint="eastAsia"/>
                                  <w:sz w:val="20"/>
                                </w:rPr>
                              </w:pPr>
                              <w:r w:rsidRPr="00AB328C">
                                <w:rPr>
                                  <w:rFonts w:hint="eastAsia"/>
                                  <w:sz w:val="20"/>
                                </w:rPr>
                                <w:t>返回</w:t>
                              </w:r>
                              <w:r>
                                <w:rPr>
                                  <w:rFonts w:hint="eastAsia"/>
                                  <w:sz w:val="20"/>
                                </w:rPr>
                                <w:t>标识符</w:t>
                              </w:r>
                              <w:r>
                                <w:rPr>
                                  <w:sz w:val="20"/>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直接箭头连接符 146"/>
                        <wps:cNvCnPr/>
                        <wps:spPr>
                          <a:xfrm>
                            <a:off x="2965449" y="806450"/>
                            <a:ext cx="520701"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a:off x="2965450" y="1676400"/>
                            <a:ext cx="1155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直接箭头连接符 150"/>
                        <wps:cNvCnPr/>
                        <wps:spPr>
                          <a:xfrm>
                            <a:off x="4121150" y="1676400"/>
                            <a:ext cx="0" cy="283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343150" y="4508500"/>
                            <a:ext cx="177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18" o:spid="_x0000_s1116" editas="canvas" style="width:370.4pt;height:397.3pt;mso-position-horizontal-relative:char;mso-position-vertical-relative:line" coordsize="47040,50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">
                <v:shape id="_x0000_s1117" type="#_x0000_t75" style="position:absolute;width:47040;height:50457;visibility:visible;mso-wrap-style:square">
                  <v:fill o:detectmouseclick="t"/>
                  <v:path o:connecttype="none"/>
                </v:shape>
                <v:shape id="流程图: 终止 120" o:spid="_x0000_s1118" type="#_x0000_t116" style="position:absolute;left:16510;width:109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" fillcolor="white [3212]" strokecolor="#243f60 [1604]" strokeweight=".5pt"/>
                <v:shape id="文本框 121" o:spid="_x0000_s1119" type="#_x0000_t202" style="position:absolute;left:13779;width:168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7A434C" w:rsidRPr="00337D25" w:rsidRDefault="007A434C" w:rsidP="00337D25">
                        <w:pPr>
                          <w:jc w:val="center"/>
                          <w:rPr>
                            <w:sz w:val="20"/>
                          </w:rPr>
                        </w:pPr>
                        <w:r w:rsidRPr="00337D25">
                          <w:rPr>
                            <w:rFonts w:hint="eastAsia"/>
                            <w:sz w:val="20"/>
                          </w:rPr>
                          <w:t>开始</w:t>
                        </w:r>
                      </w:p>
                    </w:txbxContent>
                  </v:textbox>
                </v:shape>
                <v:shape id="流程图: 决策 122" o:spid="_x0000_s1120" type="#_x0000_t110" style="position:absolute;left:15113;top:5016;width:14541;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" filled="f" strokecolor="black [3213]" strokeweight=".5pt"/>
                <v:shape id="文本框 123" o:spid="_x0000_s1121" type="#_x0000_t202" style="position:absolute;left:13779;top:6731;width:168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7A434C" w:rsidRPr="00337D25" w:rsidRDefault="007A434C" w:rsidP="00337D25">
                        <w:pPr>
                          <w:jc w:val="center"/>
                          <w:rPr>
                            <w:rFonts w:hint="eastAsia"/>
                            <w:sz w:val="20"/>
                          </w:rPr>
                        </w:pPr>
                        <w:r w:rsidRPr="00337D25">
                          <w:rPr>
                            <w:rFonts w:hint="eastAsia"/>
                            <w:sz w:val="20"/>
                          </w:rPr>
                          <w:t>是标识符</w:t>
                        </w:r>
                        <w:r w:rsidRPr="00337D25">
                          <w:rPr>
                            <w:sz w:val="20"/>
                          </w:rPr>
                          <w:t>的父节点</w:t>
                        </w:r>
                      </w:p>
                    </w:txbxContent>
                  </v:textbox>
                </v:shape>
                <v:shape id="流程图: 决策 125" o:spid="_x0000_s1122" type="#_x0000_t110" style="position:absolute;left:15303;top:13716;width:14542;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" filled="f" strokecolor="black [3213]" strokeweight=".5pt"/>
                <v:shape id="文本框 126" o:spid="_x0000_s1123" type="#_x0000_t202" style="position:absolute;left:12446;top:15430;width:1943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rsidR="007A434C" w:rsidRDefault="007A434C" w:rsidP="00337D25">
                        <w:pPr>
                          <w:jc w:val="center"/>
                          <w:rPr>
                            <w:rFonts w:hint="eastAsia"/>
                          </w:rPr>
                        </w:pPr>
                        <w:r w:rsidRPr="00337D25">
                          <w:rPr>
                            <w:rFonts w:hint="eastAsia"/>
                            <w:sz w:val="18"/>
                          </w:rPr>
                          <w:t>是表达式</w:t>
                        </w:r>
                        <w:r w:rsidRPr="00337D25">
                          <w:rPr>
                            <w:sz w:val="18"/>
                          </w:rPr>
                          <w:t>的根节点</w:t>
                        </w:r>
                        <w:r w:rsidRPr="00337D25">
                          <w:rPr>
                            <w:sz w:val="18"/>
                          </w:rPr>
                          <w:t>EXP</w:t>
                        </w:r>
                      </w:p>
                    </w:txbxContent>
                  </v:textbox>
                </v:shape>
                <v:shape id="文本框 127" o:spid="_x0000_s1124" type="#_x0000_t202" style="position:absolute;left:8572;top:22479;width:28321;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rsidR="007A434C" w:rsidRPr="00AB328C" w:rsidRDefault="007A434C">
                        <w:pPr>
                          <w:rPr>
                            <w:rFonts w:hint="eastAsia"/>
                            <w:sz w:val="20"/>
                          </w:rPr>
                        </w:pPr>
                        <w:r w:rsidRPr="00AB328C">
                          <w:rPr>
                            <w:rFonts w:hint="eastAsia"/>
                            <w:sz w:val="20"/>
                          </w:rPr>
                          <w:t>递归</w:t>
                        </w:r>
                        <w:r w:rsidRPr="00AB328C">
                          <w:rPr>
                            <w:sz w:val="20"/>
                          </w:rPr>
                          <w:t>调用函数得到节点</w:t>
                        </w:r>
                        <w:r w:rsidRPr="00AB328C">
                          <w:rPr>
                            <w:sz w:val="20"/>
                          </w:rPr>
                          <w:t>EXP</w:t>
                        </w:r>
                        <w:r w:rsidRPr="00AB328C">
                          <w:rPr>
                            <w:sz w:val="20"/>
                          </w:rPr>
                          <w:t>左孩子的类型和左孩子的</w:t>
                        </w:r>
                        <w:r w:rsidRPr="00AB328C">
                          <w:rPr>
                            <w:rFonts w:hint="eastAsia"/>
                            <w:sz w:val="20"/>
                          </w:rPr>
                          <w:t>右孩子</w:t>
                        </w:r>
                        <w:r w:rsidRPr="00AB328C">
                          <w:rPr>
                            <w:sz w:val="20"/>
                          </w:rPr>
                          <w:t>的右孩子的类型</w:t>
                        </w:r>
                      </w:p>
                    </w:txbxContent>
                  </v:textbox>
                </v:shape>
                <v:shape id="流程图: 决策 128" o:spid="_x0000_s1125" type="#_x0000_t110" style="position:absolute;left:15303;top:30353;width:14542;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" filled="f" strokecolor="black [3213]" strokeweight=".5pt"/>
                <v:shape id="文本框 129" o:spid="_x0000_s1126" type="#_x0000_t202" style="position:absolute;left:12446;top:32067;width:1943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rsidR="007A434C" w:rsidRDefault="007A434C" w:rsidP="00337D25">
                        <w:pPr>
                          <w:jc w:val="center"/>
                          <w:rPr>
                            <w:rFonts w:hint="eastAsia"/>
                          </w:rPr>
                        </w:pPr>
                        <w:r>
                          <w:rPr>
                            <w:rFonts w:hint="eastAsia"/>
                            <w:sz w:val="18"/>
                          </w:rPr>
                          <w:t>类型相同</w:t>
                        </w:r>
                      </w:p>
                    </w:txbxContent>
                  </v:textbox>
                </v:shape>
                <v:shape id="文本框 130" o:spid="_x0000_s1127" type="#_x0000_t202" style="position:absolute;left:6985;top:37846;width:952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7A434C" w:rsidRPr="00AB328C" w:rsidRDefault="007A434C">
                        <w:pPr>
                          <w:rPr>
                            <w:rFonts w:hint="eastAsia"/>
                            <w:sz w:val="20"/>
                          </w:rPr>
                        </w:pPr>
                        <w:r w:rsidRPr="00AB328C">
                          <w:rPr>
                            <w:rFonts w:hint="eastAsia"/>
                            <w:sz w:val="20"/>
                          </w:rPr>
                          <w:t>返回</w:t>
                        </w:r>
                        <w:r>
                          <w:rPr>
                            <w:sz w:val="20"/>
                          </w:rPr>
                          <w:t>”true”</w:t>
                        </w:r>
                      </w:p>
                    </w:txbxContent>
                  </v:textbox>
                </v:shape>
                <v:shape id="文本框 131" o:spid="_x0000_s1128" type="#_x0000_t202" style="position:absolute;left:29654;top:37845;width:952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7A434C" w:rsidRPr="00AB328C" w:rsidRDefault="007A434C">
                        <w:pPr>
                          <w:rPr>
                            <w:rFonts w:hint="eastAsia"/>
                            <w:sz w:val="20"/>
                          </w:rPr>
                        </w:pPr>
                        <w:r w:rsidRPr="00AB328C">
                          <w:rPr>
                            <w:rFonts w:hint="eastAsia"/>
                            <w:sz w:val="20"/>
                          </w:rPr>
                          <w:t>返回</w:t>
                        </w:r>
                        <w:r>
                          <w:rPr>
                            <w:sz w:val="20"/>
                          </w:rPr>
                          <w:t>”</w:t>
                        </w:r>
                        <w:r w:rsidRPr="00AB328C">
                          <w:rPr>
                            <w:sz w:val="20"/>
                          </w:rPr>
                          <w:t>false</w:t>
                        </w:r>
                        <w:r>
                          <w:rPr>
                            <w:sz w:val="20"/>
                          </w:rPr>
                          <w:t>”</w:t>
                        </w:r>
                      </w:p>
                    </w:txbxContent>
                  </v:textbox>
                </v:shape>
                <v:shape id="流程图: 终止 132" o:spid="_x0000_s1129" type="#_x0000_t116" style="position:absolute;left:17716;top:47053;width:1098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" fillcolor="white [3212]" strokecolor="#243f60 [1604]" strokeweight=".5pt"/>
                <v:shape id="文本框 133" o:spid="_x0000_s1130" type="#_x0000_t202" style="position:absolute;left:14986;top:47053;width:168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rsidR="007A434C" w:rsidRPr="00337D25" w:rsidRDefault="007A434C" w:rsidP="00337D25">
                        <w:pPr>
                          <w:jc w:val="center"/>
                          <w:rPr>
                            <w:sz w:val="20"/>
                          </w:rPr>
                        </w:pPr>
                        <w:r>
                          <w:rPr>
                            <w:rFonts w:hint="eastAsia"/>
                            <w:sz w:val="20"/>
                          </w:rPr>
                          <w:t>结束</w:t>
                        </w:r>
                      </w:p>
                    </w:txbxContent>
                  </v:textbox>
                </v:shape>
                <v:shape id="直接箭头连接符 134" o:spid="_x0000_s1131" type="#_x0000_t32" style="position:absolute;left:22352;top:3048;width:0;height:2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" strokecolor="#4579b8 [3044]">
                  <v:stroke endarrow="block"/>
                </v:shape>
                <v:shape id="直接箭头连接符 135" o:spid="_x0000_s1132" type="#_x0000_t32" style="position:absolute;left:22352;top:11303;width:0;height:2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" strokecolor="#4579b8 [3044]">
                  <v:stroke endarrow="block"/>
                </v:shape>
                <v:shape id="直接箭头连接符 136" o:spid="_x0000_s1133" type="#_x0000_t32" style="position:absolute;left:22352;top:19558;width:0;height:2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" strokecolor="#4579b8 [3044]">
                  <v:stroke endarrow="block"/>
                </v:shape>
                <v:shape id="直接箭头连接符 137" o:spid="_x0000_s1134" type="#_x0000_t32" style="position:absolute;left:22352;top:27813;width:0;height:2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40" o:spid="_x0000_s1135" type="#_x0000_t34" style="position:absolute;left:11493;top:33655;width:4445;height:39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" strokecolor="#4579b8 [3044]">
                  <v:stroke endarrow="block"/>
                </v:shape>
                <v:shape id="肘形连接符 141" o:spid="_x0000_s1136" type="#_x0000_t33" style="position:absolute;left:29654;top:33401;width:4763;height:44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" strokecolor="#4579b8 [3044]">
                  <v:stroke endarrow="block"/>
                </v:shape>
                <v:shape id="肘形连接符 143" o:spid="_x0000_s1137" type="#_x0000_t34" style="position:absolute;left:25907;top:38544;width:6033;height:1098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" strokecolor="#4579b8 [3044]">
                  <v:stroke endarrow="block"/>
                </v:shape>
                <v:shape id="肘形连接符 144" o:spid="_x0000_s1138" type="#_x0000_t34" style="position:absolute;left:14573;top:38195;width:6032;height:116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" strokecolor="#4579b8 [3044]">
                  <v:stroke endarrow="block"/>
                </v:shape>
                <v:shape id="文本框 145" o:spid="_x0000_s1139" type="#_x0000_t202" style="position:absolute;left:34417;top:6604;width:952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rsidR="007A434C" w:rsidRPr="00AB328C" w:rsidRDefault="007A434C">
                        <w:pPr>
                          <w:rPr>
                            <w:rFonts w:hint="eastAsia"/>
                            <w:sz w:val="20"/>
                          </w:rPr>
                        </w:pPr>
                        <w:r w:rsidRPr="00AB328C">
                          <w:rPr>
                            <w:rFonts w:hint="eastAsia"/>
                            <w:sz w:val="20"/>
                          </w:rPr>
                          <w:t>返回</w:t>
                        </w:r>
                        <w:r>
                          <w:rPr>
                            <w:rFonts w:hint="eastAsia"/>
                            <w:sz w:val="20"/>
                          </w:rPr>
                          <w:t>标识符</w:t>
                        </w:r>
                        <w:r>
                          <w:rPr>
                            <w:sz w:val="20"/>
                          </w:rPr>
                          <w:t>类型</w:t>
                        </w:r>
                      </w:p>
                    </w:txbxContent>
                  </v:textbox>
                </v:shape>
                <v:shape id="直接箭头连接符 146" o:spid="_x0000_s1140" type="#_x0000_t32" style="position:absolute;left:29654;top:8064;width:5207;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" strokecolor="#4579b8 [3044]">
                  <v:stroke endarrow="block"/>
                </v:shape>
                <v:shape id="直接箭头连接符 148" o:spid="_x0000_s1141" type="#_x0000_t32" style="position:absolute;left:29654;top:16764;width:115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" strokecolor="#4579b8 [3044]">
                  <v:stroke endarrow="block"/>
                </v:shape>
                <v:shape id="直接箭头连接符 150" o:spid="_x0000_s1142" type="#_x0000_t32" style="position:absolute;left:41211;top:16764;width:0;height:28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" strokecolor="#4579b8 [3044]">
                  <v:stroke endarrow="block"/>
                </v:shape>
                <v:shape id="直接箭头连接符 151" o:spid="_x0000_s1143" type="#_x0000_t32" style="position:absolute;left:23431;top:45085;width:177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w10:anchorlock/>
              </v:group>
            </w:pict>
          </mc:Fallback>
        </mc:AlternateContent>
      </w:r>
    </w:p>
    <w:p w:rsidR="00517C4B" w:rsidRDefault="00517C4B" w:rsidP="00517C4B">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3.4</w:t>
      </w:r>
      <w:r w:rsidRPr="009A5A6E">
        <w:rPr>
          <w:rFonts w:ascii="黑体" w:eastAsia="黑体" w:hAnsi="黑体"/>
          <w:sz w:val="21"/>
        </w:rPr>
        <w:t xml:space="preserve"> </w:t>
      </w:r>
      <w:r>
        <w:rPr>
          <w:rFonts w:ascii="黑体" w:eastAsia="黑体" w:hAnsi="黑体" w:hint="eastAsia"/>
          <w:sz w:val="21"/>
        </w:rPr>
        <w:t>g</w:t>
      </w:r>
      <w:r>
        <w:rPr>
          <w:rFonts w:ascii="黑体" w:eastAsia="黑体" w:hAnsi="黑体"/>
          <w:sz w:val="21"/>
        </w:rPr>
        <w:t>etType</w:t>
      </w:r>
      <w:r>
        <w:rPr>
          <w:rFonts w:ascii="黑体" w:eastAsia="黑体" w:hAnsi="黑体" w:hint="eastAsia"/>
          <w:sz w:val="21"/>
        </w:rPr>
        <w:t>函数流程示意</w:t>
      </w:r>
      <w:r w:rsidRPr="009A5A6E">
        <w:rPr>
          <w:rFonts w:ascii="黑体" w:eastAsia="黑体" w:hAnsi="黑体" w:hint="eastAsia"/>
          <w:sz w:val="21"/>
        </w:rPr>
        <w:t>图</w:t>
      </w:r>
    </w:p>
    <w:p w:rsidR="00C134CB" w:rsidRPr="00C134CB" w:rsidRDefault="00517C4B" w:rsidP="00C451C3">
      <w:pPr>
        <w:ind w:firstLine="420"/>
        <w:rPr>
          <w:rFonts w:hint="eastAsia"/>
        </w:rPr>
      </w:pPr>
      <w:r>
        <w:rPr>
          <w:rFonts w:hint="eastAsia"/>
        </w:rPr>
        <w:t>如图</w:t>
      </w:r>
      <w:r>
        <w:rPr>
          <w:rFonts w:hint="eastAsia"/>
        </w:rPr>
        <w:t>3.4</w:t>
      </w:r>
      <w:r>
        <w:rPr>
          <w:rFonts w:hint="eastAsia"/>
        </w:rPr>
        <w:t>所示，在获取表示符的类型时，使用递归函数的设计方法，使标识符的属性自底向上传递，</w:t>
      </w:r>
      <w:r w:rsidR="00C451C3">
        <w:rPr>
          <w:rFonts w:hint="eastAsia"/>
        </w:rPr>
        <w:t>从而判断两个操作数的类型是否一致，如果不一致，则报错。</w:t>
      </w:r>
    </w:p>
    <w:p w:rsidR="00B831E3" w:rsidRDefault="00B831E3" w:rsidP="00555713">
      <w:pPr>
        <w:pStyle w:val="af2"/>
      </w:pPr>
      <w:bookmarkStart w:id="19" w:name="_Toc472211354"/>
      <w:r>
        <w:rPr>
          <w:rFonts w:hint="eastAsia"/>
        </w:rPr>
        <w:t>3</w:t>
      </w:r>
      <w:r w:rsidR="00D20DBA" w:rsidRPr="00553AC1">
        <w:rPr>
          <w:rFonts w:hint="eastAsia"/>
        </w:rPr>
        <w:t>.</w:t>
      </w:r>
      <w:r w:rsidR="00D20DBA">
        <w:rPr>
          <w:rFonts w:hint="eastAsia"/>
        </w:rPr>
        <w:t>5</w:t>
      </w:r>
      <w:r>
        <w:rPr>
          <w:rFonts w:hint="eastAsia"/>
        </w:rPr>
        <w:t>语义分析结果展示</w:t>
      </w:r>
      <w:bookmarkEnd w:id="19"/>
    </w:p>
    <w:p w:rsidR="00C451C3" w:rsidRDefault="00C451C3" w:rsidP="00C451C3">
      <w:r>
        <w:rPr>
          <w:rFonts w:hint="eastAsia"/>
        </w:rPr>
        <w:t>测试用例</w:t>
      </w:r>
      <w:r>
        <w:rPr>
          <w:rFonts w:hint="eastAsia"/>
        </w:rPr>
        <w:t>1</w:t>
      </w:r>
      <w:r>
        <w:rPr>
          <w:rFonts w:hint="eastAsia"/>
        </w:rPr>
        <w:t>：进行语义分析的源程序为：</w:t>
      </w:r>
    </w:p>
    <w:p w:rsidR="00C451C3" w:rsidRPr="00C451C3" w:rsidRDefault="00C451C3" w:rsidP="00C451C3">
      <w:pPr>
        <w:rPr>
          <w:sz w:val="21"/>
          <w:szCs w:val="21"/>
        </w:rPr>
      </w:pPr>
      <w:r w:rsidRPr="00C451C3">
        <w:rPr>
          <w:sz w:val="21"/>
          <w:szCs w:val="21"/>
        </w:rPr>
        <w:t>int test(int m,int n){</w:t>
      </w:r>
    </w:p>
    <w:p w:rsidR="00C451C3" w:rsidRPr="00C451C3" w:rsidRDefault="00C451C3" w:rsidP="00C451C3">
      <w:pPr>
        <w:rPr>
          <w:sz w:val="21"/>
          <w:szCs w:val="21"/>
        </w:rPr>
      </w:pPr>
      <w:r w:rsidRPr="00C451C3">
        <w:rPr>
          <w:sz w:val="21"/>
          <w:szCs w:val="21"/>
        </w:rPr>
        <w:t xml:space="preserve">     int a,b,c;</w:t>
      </w:r>
    </w:p>
    <w:p w:rsidR="00C451C3" w:rsidRPr="00C451C3" w:rsidRDefault="00C451C3" w:rsidP="00C451C3">
      <w:pPr>
        <w:rPr>
          <w:sz w:val="21"/>
          <w:szCs w:val="21"/>
        </w:rPr>
      </w:pPr>
      <w:r w:rsidRPr="00C451C3">
        <w:rPr>
          <w:sz w:val="21"/>
          <w:szCs w:val="21"/>
        </w:rPr>
        <w:t xml:space="preserve">     a = b + c;;</w:t>
      </w:r>
    </w:p>
    <w:p w:rsidR="00C451C3" w:rsidRPr="00C451C3" w:rsidRDefault="00C451C3" w:rsidP="00C451C3">
      <w:pPr>
        <w:rPr>
          <w:sz w:val="21"/>
          <w:szCs w:val="21"/>
        </w:rPr>
      </w:pPr>
      <w:r w:rsidRPr="00C451C3">
        <w:rPr>
          <w:sz w:val="21"/>
          <w:szCs w:val="21"/>
        </w:rPr>
        <w:t xml:space="preserve"> }</w:t>
      </w:r>
    </w:p>
    <w:p w:rsidR="00C451C3" w:rsidRPr="00C451C3" w:rsidRDefault="00C451C3" w:rsidP="00C451C3">
      <w:pPr>
        <w:rPr>
          <w:sz w:val="21"/>
          <w:szCs w:val="21"/>
        </w:rPr>
      </w:pPr>
      <w:r w:rsidRPr="00C451C3">
        <w:rPr>
          <w:sz w:val="21"/>
          <w:szCs w:val="21"/>
        </w:rPr>
        <w:t xml:space="preserve"> int main(){</w:t>
      </w:r>
    </w:p>
    <w:p w:rsidR="00C451C3" w:rsidRPr="00C451C3" w:rsidRDefault="00C451C3" w:rsidP="00C451C3">
      <w:pPr>
        <w:rPr>
          <w:sz w:val="21"/>
          <w:szCs w:val="21"/>
        </w:rPr>
      </w:pPr>
      <w:r w:rsidRPr="00C451C3">
        <w:rPr>
          <w:sz w:val="21"/>
          <w:szCs w:val="21"/>
        </w:rPr>
        <w:t xml:space="preserve">     int m,n;</w:t>
      </w:r>
    </w:p>
    <w:p w:rsidR="00C451C3" w:rsidRPr="00C451C3" w:rsidRDefault="00C451C3" w:rsidP="00C451C3">
      <w:pPr>
        <w:rPr>
          <w:sz w:val="21"/>
          <w:szCs w:val="21"/>
        </w:rPr>
      </w:pPr>
      <w:r w:rsidRPr="00C451C3">
        <w:rPr>
          <w:sz w:val="21"/>
          <w:szCs w:val="21"/>
        </w:rPr>
        <w:t xml:space="preserve">     test(m,n);</w:t>
      </w:r>
    </w:p>
    <w:p w:rsidR="00C451C3" w:rsidRPr="00C451C3" w:rsidRDefault="00C451C3" w:rsidP="00C451C3">
      <w:pPr>
        <w:rPr>
          <w:sz w:val="21"/>
          <w:szCs w:val="21"/>
        </w:rPr>
      </w:pPr>
      <w:r w:rsidRPr="00C451C3">
        <w:rPr>
          <w:sz w:val="21"/>
          <w:szCs w:val="21"/>
        </w:rPr>
        <w:t xml:space="preserve">     return 0;</w:t>
      </w:r>
    </w:p>
    <w:p w:rsidR="00C451C3" w:rsidRPr="00C451C3" w:rsidRDefault="00C451C3" w:rsidP="00C451C3">
      <w:pPr>
        <w:rPr>
          <w:rFonts w:hint="eastAsia"/>
          <w:sz w:val="21"/>
          <w:szCs w:val="21"/>
        </w:rPr>
      </w:pPr>
      <w:r w:rsidRPr="00C451C3">
        <w:rPr>
          <w:sz w:val="21"/>
          <w:szCs w:val="21"/>
        </w:rPr>
        <w:lastRenderedPageBreak/>
        <w:t xml:space="preserve"> }</w:t>
      </w:r>
    </w:p>
    <w:p w:rsidR="00C451C3" w:rsidRDefault="00C451C3" w:rsidP="00C451C3">
      <w:r>
        <w:rPr>
          <w:rFonts w:hint="eastAsia"/>
        </w:rPr>
        <w:t>调用语义分析程序分析的结果为：</w:t>
      </w:r>
    </w:p>
    <w:p w:rsidR="00C451C3" w:rsidRDefault="00C451C3" w:rsidP="00C451C3">
      <w:r>
        <w:rPr>
          <w:noProof/>
        </w:rPr>
        <w:drawing>
          <wp:inline distT="0" distB="0" distL="0" distR="0">
            <wp:extent cx="5274310" cy="2743200"/>
            <wp:effectExtent l="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yuyi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743200"/>
                    </a:xfrm>
                    <a:prstGeom prst="rect">
                      <a:avLst/>
                    </a:prstGeom>
                  </pic:spPr>
                </pic:pic>
              </a:graphicData>
            </a:graphic>
          </wp:inline>
        </w:drawing>
      </w:r>
    </w:p>
    <w:p w:rsidR="00C451C3" w:rsidRDefault="00C451C3" w:rsidP="00C451C3">
      <w:pPr>
        <w:rPr>
          <w:rFonts w:hint="eastAsia"/>
        </w:rPr>
      </w:pPr>
    </w:p>
    <w:p w:rsidR="00C451C3" w:rsidRDefault="00C451C3" w:rsidP="00C451C3">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3.5</w:t>
      </w:r>
      <w:r w:rsidRPr="009A5A6E">
        <w:rPr>
          <w:rFonts w:ascii="黑体" w:eastAsia="黑体" w:hAnsi="黑体"/>
          <w:sz w:val="21"/>
        </w:rPr>
        <w:t xml:space="preserve"> </w:t>
      </w:r>
      <w:r>
        <w:rPr>
          <w:rFonts w:ascii="黑体" w:eastAsia="黑体" w:hAnsi="黑体" w:hint="eastAsia"/>
          <w:sz w:val="21"/>
        </w:rPr>
        <w:t>语义分析效果</w:t>
      </w:r>
      <w:r w:rsidRPr="009A5A6E">
        <w:rPr>
          <w:rFonts w:ascii="黑体" w:eastAsia="黑体" w:hAnsi="黑体" w:hint="eastAsia"/>
          <w:sz w:val="21"/>
        </w:rPr>
        <w:t>图</w:t>
      </w:r>
      <w:r>
        <w:rPr>
          <w:rFonts w:ascii="黑体" w:eastAsia="黑体" w:hAnsi="黑体" w:hint="eastAsia"/>
          <w:sz w:val="21"/>
        </w:rPr>
        <w:t>1</w:t>
      </w:r>
    </w:p>
    <w:p w:rsidR="00C451C3" w:rsidRDefault="00C451C3" w:rsidP="00C451C3">
      <w:r>
        <w:rPr>
          <w:rFonts w:hint="eastAsia"/>
        </w:rPr>
        <w:t>如图</w:t>
      </w:r>
      <w:r>
        <w:rPr>
          <w:rFonts w:hint="eastAsia"/>
        </w:rPr>
        <w:t>3.5</w:t>
      </w:r>
      <w:r>
        <w:rPr>
          <w:rFonts w:hint="eastAsia"/>
        </w:rPr>
        <w:t>，语义分析，</w:t>
      </w:r>
      <w:r>
        <w:rPr>
          <w:rFonts w:hint="eastAsia"/>
        </w:rPr>
        <w:t>test</w:t>
      </w:r>
      <w:r>
        <w:rPr>
          <w:rFonts w:hint="eastAsia"/>
        </w:rPr>
        <w:t>块作用域下有</w:t>
      </w:r>
      <w:r>
        <w:rPr>
          <w:rFonts w:hint="eastAsia"/>
        </w:rPr>
        <w:t>a</w:t>
      </w:r>
      <w:r>
        <w:rPr>
          <w:rFonts w:hint="eastAsia"/>
        </w:rPr>
        <w:t>、</w:t>
      </w:r>
      <w:r>
        <w:rPr>
          <w:rFonts w:hint="eastAsia"/>
        </w:rPr>
        <w:t>b</w:t>
      </w:r>
      <w:r>
        <w:rPr>
          <w:rFonts w:hint="eastAsia"/>
        </w:rPr>
        <w:t>、</w:t>
      </w:r>
      <w:r>
        <w:rPr>
          <w:rFonts w:hint="eastAsia"/>
        </w:rPr>
        <w:t>c</w:t>
      </w:r>
      <w:r>
        <w:rPr>
          <w:rFonts w:hint="eastAsia"/>
        </w:rPr>
        <w:t>三个局部变量，类型都是整形，</w:t>
      </w:r>
      <w:r>
        <w:rPr>
          <w:rFonts w:hint="eastAsia"/>
        </w:rPr>
        <w:t>main</w:t>
      </w:r>
      <w:r>
        <w:rPr>
          <w:rFonts w:hint="eastAsia"/>
        </w:rPr>
        <w:t>块作用域下有两个变量</w:t>
      </w:r>
      <w:r>
        <w:rPr>
          <w:rFonts w:hint="eastAsia"/>
        </w:rPr>
        <w:t>m</w:t>
      </w:r>
      <w:r>
        <w:rPr>
          <w:rFonts w:hint="eastAsia"/>
        </w:rPr>
        <w:t>、</w:t>
      </w:r>
      <w:r>
        <w:rPr>
          <w:rFonts w:hint="eastAsia"/>
        </w:rPr>
        <w:t>n</w:t>
      </w:r>
      <w:r>
        <w:rPr>
          <w:rFonts w:hint="eastAsia"/>
        </w:rPr>
        <w:t>，整形；在全局作用域下，有两个函数：</w:t>
      </w:r>
      <w:r>
        <w:rPr>
          <w:rFonts w:hint="eastAsia"/>
        </w:rPr>
        <w:t>test</w:t>
      </w:r>
      <w:r>
        <w:rPr>
          <w:rFonts w:hint="eastAsia"/>
        </w:rPr>
        <w:t>、</w:t>
      </w:r>
      <w:r>
        <w:rPr>
          <w:rFonts w:hint="eastAsia"/>
        </w:rPr>
        <w:t>ma</w:t>
      </w:r>
      <w:r>
        <w:t>in,</w:t>
      </w:r>
      <w:r>
        <w:rPr>
          <w:rFonts w:hint="eastAsia"/>
        </w:rPr>
        <w:t>都是整形。</w:t>
      </w:r>
    </w:p>
    <w:p w:rsidR="00C451C3" w:rsidRDefault="00C451C3" w:rsidP="00C451C3"/>
    <w:p w:rsidR="00C451C3" w:rsidRDefault="00C451C3" w:rsidP="00C451C3">
      <w:r>
        <w:rPr>
          <w:rFonts w:hint="eastAsia"/>
        </w:rPr>
        <w:t>测试用例</w:t>
      </w:r>
      <w:r>
        <w:rPr>
          <w:rFonts w:hint="eastAsia"/>
        </w:rPr>
        <w:t>2</w:t>
      </w:r>
      <w:r>
        <w:rPr>
          <w:rFonts w:hint="eastAsia"/>
        </w:rPr>
        <w:t>：源程序为：</w:t>
      </w:r>
    </w:p>
    <w:p w:rsidR="00C451C3" w:rsidRPr="00C451C3" w:rsidRDefault="00C451C3" w:rsidP="00C451C3">
      <w:pPr>
        <w:rPr>
          <w:sz w:val="21"/>
          <w:szCs w:val="21"/>
        </w:rPr>
      </w:pPr>
      <w:r w:rsidRPr="00C451C3">
        <w:rPr>
          <w:sz w:val="21"/>
          <w:szCs w:val="21"/>
        </w:rPr>
        <w:t>int test(int m,int n){</w:t>
      </w:r>
    </w:p>
    <w:p w:rsidR="00C451C3" w:rsidRDefault="00C451C3" w:rsidP="00C451C3">
      <w:pPr>
        <w:rPr>
          <w:sz w:val="21"/>
          <w:szCs w:val="21"/>
        </w:rPr>
      </w:pPr>
      <w:r w:rsidRPr="00C451C3">
        <w:rPr>
          <w:sz w:val="21"/>
          <w:szCs w:val="21"/>
        </w:rPr>
        <w:t xml:space="preserve">     int a</w:t>
      </w:r>
      <w:r>
        <w:rPr>
          <w:rFonts w:hint="eastAsia"/>
          <w:sz w:val="21"/>
          <w:szCs w:val="21"/>
        </w:rPr>
        <w:t>；</w:t>
      </w:r>
    </w:p>
    <w:p w:rsidR="00C451C3" w:rsidRPr="00C451C3" w:rsidRDefault="00C451C3" w:rsidP="00C451C3">
      <w:pPr>
        <w:rPr>
          <w:rFonts w:hint="eastAsia"/>
          <w:sz w:val="21"/>
          <w:szCs w:val="21"/>
        </w:rPr>
      </w:pPr>
      <w:r>
        <w:rPr>
          <w:sz w:val="21"/>
          <w:szCs w:val="21"/>
        </w:rPr>
        <w:tab/>
        <w:t xml:space="preserve"> </w:t>
      </w:r>
      <w:r>
        <w:rPr>
          <w:rFonts w:hint="eastAsia"/>
          <w:sz w:val="21"/>
          <w:szCs w:val="21"/>
        </w:rPr>
        <w:t>float</w:t>
      </w:r>
      <w:r>
        <w:rPr>
          <w:sz w:val="21"/>
          <w:szCs w:val="21"/>
        </w:rPr>
        <w:t xml:space="preserve"> </w:t>
      </w:r>
      <w:r>
        <w:rPr>
          <w:rFonts w:hint="eastAsia"/>
          <w:sz w:val="21"/>
          <w:szCs w:val="21"/>
        </w:rPr>
        <w:t>b</w:t>
      </w:r>
      <w:r>
        <w:rPr>
          <w:rFonts w:hint="eastAsia"/>
          <w:sz w:val="21"/>
          <w:szCs w:val="21"/>
        </w:rPr>
        <w:t>，</w:t>
      </w:r>
      <w:r>
        <w:rPr>
          <w:rFonts w:hint="eastAsia"/>
          <w:sz w:val="21"/>
          <w:szCs w:val="21"/>
        </w:rPr>
        <w:t>c</w:t>
      </w:r>
      <w:r>
        <w:rPr>
          <w:rFonts w:hint="eastAsia"/>
          <w:sz w:val="21"/>
          <w:szCs w:val="21"/>
        </w:rPr>
        <w:t>；</w:t>
      </w:r>
    </w:p>
    <w:p w:rsidR="00C451C3" w:rsidRPr="00C451C3" w:rsidRDefault="00C451C3" w:rsidP="00C451C3">
      <w:pPr>
        <w:rPr>
          <w:sz w:val="21"/>
          <w:szCs w:val="21"/>
        </w:rPr>
      </w:pPr>
      <w:r w:rsidRPr="00C451C3">
        <w:rPr>
          <w:sz w:val="21"/>
          <w:szCs w:val="21"/>
        </w:rPr>
        <w:t xml:space="preserve">     a = b + c;;</w:t>
      </w:r>
    </w:p>
    <w:p w:rsidR="00D60B83" w:rsidRDefault="00C451C3" w:rsidP="00C451C3">
      <w:pPr>
        <w:rPr>
          <w:sz w:val="21"/>
          <w:szCs w:val="21"/>
        </w:rPr>
      </w:pPr>
      <w:r w:rsidRPr="00C451C3">
        <w:rPr>
          <w:sz w:val="21"/>
          <w:szCs w:val="21"/>
        </w:rPr>
        <w:t xml:space="preserve"> }</w:t>
      </w:r>
    </w:p>
    <w:p w:rsidR="00D60B83" w:rsidRDefault="00D60B83" w:rsidP="00C451C3">
      <w:pPr>
        <w:rPr>
          <w:sz w:val="21"/>
          <w:szCs w:val="21"/>
        </w:rPr>
      </w:pPr>
    </w:p>
    <w:p w:rsidR="00D60B83" w:rsidRDefault="00D60B83" w:rsidP="00C451C3">
      <w:pPr>
        <w:rPr>
          <w:rFonts w:hint="eastAsia"/>
        </w:rPr>
      </w:pPr>
      <w:r>
        <w:rPr>
          <w:noProof/>
        </w:rPr>
        <w:drawing>
          <wp:inline distT="0" distB="0" distL="0" distR="0">
            <wp:extent cx="5274310" cy="2764155"/>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erryuyi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4155"/>
                    </a:xfrm>
                    <a:prstGeom prst="rect">
                      <a:avLst/>
                    </a:prstGeom>
                  </pic:spPr>
                </pic:pic>
              </a:graphicData>
            </a:graphic>
          </wp:inline>
        </w:drawing>
      </w:r>
    </w:p>
    <w:p w:rsidR="00D60B83" w:rsidRDefault="00D60B83" w:rsidP="00D60B83">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3.6</w:t>
      </w:r>
      <w:r w:rsidRPr="009A5A6E">
        <w:rPr>
          <w:rFonts w:ascii="黑体" w:eastAsia="黑体" w:hAnsi="黑体"/>
          <w:sz w:val="21"/>
        </w:rPr>
        <w:t xml:space="preserve"> </w:t>
      </w:r>
      <w:r>
        <w:rPr>
          <w:rFonts w:ascii="黑体" w:eastAsia="黑体" w:hAnsi="黑体" w:hint="eastAsia"/>
          <w:sz w:val="21"/>
        </w:rPr>
        <w:t>语义分析效果</w:t>
      </w:r>
      <w:r w:rsidRPr="009A5A6E">
        <w:rPr>
          <w:rFonts w:ascii="黑体" w:eastAsia="黑体" w:hAnsi="黑体" w:hint="eastAsia"/>
          <w:sz w:val="21"/>
        </w:rPr>
        <w:t>图</w:t>
      </w:r>
      <w:r>
        <w:rPr>
          <w:rFonts w:ascii="黑体" w:eastAsia="黑体" w:hAnsi="黑体" w:hint="eastAsia"/>
          <w:sz w:val="21"/>
        </w:rPr>
        <w:t>2</w:t>
      </w:r>
    </w:p>
    <w:p w:rsidR="00D20DBA" w:rsidRPr="00C451C3" w:rsidRDefault="00D60B83" w:rsidP="00C451C3">
      <w:pPr>
        <w:rPr>
          <w:rFonts w:hint="eastAsia"/>
        </w:rPr>
      </w:pPr>
      <w:r>
        <w:lastRenderedPageBreak/>
        <w:tab/>
      </w:r>
      <w:r>
        <w:rPr>
          <w:rFonts w:hint="eastAsia"/>
        </w:rPr>
        <w:t>如图</w:t>
      </w:r>
      <w:r>
        <w:rPr>
          <w:rFonts w:hint="eastAsia"/>
        </w:rPr>
        <w:t>3.6</w:t>
      </w:r>
      <w:r>
        <w:rPr>
          <w:rFonts w:hint="eastAsia"/>
        </w:rPr>
        <w:t>，源程序中存在明显错误，</w:t>
      </w:r>
      <w:r>
        <w:rPr>
          <w:rFonts w:hint="eastAsia"/>
        </w:rPr>
        <w:t>b+c</w:t>
      </w:r>
      <w:r>
        <w:rPr>
          <w:rFonts w:hint="eastAsia"/>
        </w:rPr>
        <w:t>和</w:t>
      </w:r>
      <w:r>
        <w:rPr>
          <w:rFonts w:hint="eastAsia"/>
        </w:rPr>
        <w:t>a</w:t>
      </w:r>
      <w:r>
        <w:rPr>
          <w:rFonts w:hint="eastAsia"/>
        </w:rPr>
        <w:t>的类型不一致，而予以分析的结果为：</w:t>
      </w:r>
      <w:r>
        <w:rPr>
          <w:rFonts w:hint="eastAsia"/>
        </w:rPr>
        <w:t>Type</w:t>
      </w:r>
      <w:r>
        <w:t xml:space="preserve"> </w:t>
      </w:r>
      <w:r>
        <w:rPr>
          <w:rFonts w:hint="eastAsia"/>
        </w:rPr>
        <w:t>mismatched</w:t>
      </w:r>
      <w:r>
        <w:t xml:space="preserve"> </w:t>
      </w:r>
      <w:r>
        <w:rPr>
          <w:rFonts w:hint="eastAsia"/>
        </w:rPr>
        <w:t>forassignments</w:t>
      </w:r>
      <w:r>
        <w:t>;</w:t>
      </w:r>
      <w:r>
        <w:rPr>
          <w:rFonts w:hint="eastAsia"/>
        </w:rPr>
        <w:t>分析的结果正确，测试通过。</w:t>
      </w:r>
      <w:r w:rsidR="00B831E3">
        <w:br w:type="page"/>
      </w:r>
    </w:p>
    <w:p w:rsidR="00D20DBA" w:rsidRPr="006505D2" w:rsidRDefault="00B831E3" w:rsidP="00D20DBA">
      <w:pPr>
        <w:pStyle w:val="1"/>
        <w:jc w:val="center"/>
      </w:pPr>
      <w:bookmarkStart w:id="20" w:name="_Toc472211355"/>
      <w:r>
        <w:rPr>
          <w:rFonts w:hint="eastAsia"/>
        </w:rPr>
        <w:lastRenderedPageBreak/>
        <w:t>4</w:t>
      </w:r>
      <w:r>
        <w:rPr>
          <w:rFonts w:hint="eastAsia"/>
        </w:rPr>
        <w:t>中间代码生成</w:t>
      </w:r>
      <w:bookmarkEnd w:id="20"/>
    </w:p>
    <w:p w:rsidR="00D20DBA" w:rsidRDefault="000227ED" w:rsidP="00A7791D">
      <w:pPr>
        <w:pStyle w:val="af2"/>
      </w:pPr>
      <w:bookmarkStart w:id="21" w:name="_Toc472211356"/>
      <w:r>
        <w:rPr>
          <w:rFonts w:hint="eastAsia"/>
        </w:rPr>
        <w:t>4</w:t>
      </w:r>
      <w:r w:rsidR="00D20DBA" w:rsidRPr="00553AC1">
        <w:rPr>
          <w:rFonts w:hint="eastAsia"/>
        </w:rPr>
        <w:t>.1</w:t>
      </w:r>
      <w:r w:rsidR="002818A9">
        <w:rPr>
          <w:rFonts w:hint="eastAsia"/>
        </w:rPr>
        <w:t>中间代码格式定义</w:t>
      </w:r>
      <w:bookmarkEnd w:id="21"/>
    </w:p>
    <w:p w:rsidR="003E4F5B" w:rsidRDefault="0003147C" w:rsidP="003E4F5B">
      <w:r>
        <w:tab/>
      </w:r>
      <w:r>
        <w:tab/>
      </w:r>
      <w:r>
        <w:rPr>
          <w:rFonts w:hint="eastAsia"/>
        </w:rPr>
        <w:t>本实验中，中间代码采用三地址码，即</w:t>
      </w:r>
      <w:r w:rsidR="006856FD">
        <w:rPr>
          <w:rFonts w:hint="eastAsia"/>
        </w:rPr>
        <w:t>（</w:t>
      </w:r>
      <w:r w:rsidR="006856FD">
        <w:rPr>
          <w:rFonts w:hint="eastAsia"/>
        </w:rPr>
        <w:t>:=,t1,t2,t3</w:t>
      </w:r>
      <w:r w:rsidR="006856FD">
        <w:rPr>
          <w:rFonts w:hint="eastAsia"/>
        </w:rPr>
        <w:t>）的形式，</w:t>
      </w:r>
      <w:r w:rsidR="00636664">
        <w:rPr>
          <w:rFonts w:hint="eastAsia"/>
        </w:rPr>
        <w:t>中间代码的形式以及操作规范如下表所示：</w:t>
      </w:r>
    </w:p>
    <w:p w:rsidR="00636664" w:rsidRDefault="00636664" w:rsidP="00636664">
      <w:pPr>
        <w:jc w:val="center"/>
        <w:rPr>
          <w:rFonts w:ascii="黑体" w:eastAsia="黑体" w:hAnsi="黑体"/>
          <w:sz w:val="21"/>
        </w:rPr>
      </w:pPr>
      <w:r w:rsidRPr="00636664">
        <w:rPr>
          <w:rFonts w:ascii="黑体" w:eastAsia="黑体" w:hAnsi="黑体" w:hint="eastAsia"/>
          <w:sz w:val="21"/>
        </w:rPr>
        <w:t>表4.1 中间代码的形式以及操作规范</w:t>
      </w:r>
    </w:p>
    <w:tbl>
      <w:tblPr>
        <w:tblStyle w:val="af1"/>
        <w:tblW w:w="0" w:type="auto"/>
        <w:tblBorders>
          <w:top w:val="single" w:sz="12" w:space="0" w:color="92D050"/>
          <w:left w:val="none" w:sz="0" w:space="0" w:color="auto"/>
          <w:bottom w:val="single" w:sz="12" w:space="0" w:color="92D050"/>
          <w:right w:val="none" w:sz="0" w:space="0" w:color="auto"/>
          <w:insideH w:val="none" w:sz="0" w:space="0" w:color="auto"/>
          <w:insideV w:val="none" w:sz="0" w:space="0" w:color="auto"/>
        </w:tblBorders>
        <w:tblLook w:val="04A0" w:firstRow="1" w:lastRow="0" w:firstColumn="1" w:lastColumn="0" w:noHBand="0" w:noVBand="1"/>
      </w:tblPr>
      <w:tblGrid>
        <w:gridCol w:w="1627"/>
        <w:gridCol w:w="3970"/>
        <w:gridCol w:w="2709"/>
      </w:tblGrid>
      <w:tr w:rsidR="004D7315" w:rsidTr="004D7315">
        <w:tc>
          <w:tcPr>
            <w:tcW w:w="1668" w:type="dxa"/>
            <w:tcBorders>
              <w:top w:val="single" w:sz="12" w:space="0" w:color="92D050"/>
              <w:bottom w:val="single" w:sz="12" w:space="0" w:color="92D050"/>
            </w:tcBorders>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w:t>
            </w:r>
          </w:p>
        </w:tc>
        <w:tc>
          <w:tcPr>
            <w:tcW w:w="4068" w:type="dxa"/>
            <w:tcBorders>
              <w:top w:val="single" w:sz="12" w:space="0" w:color="92D050"/>
              <w:bottom w:val="single" w:sz="12" w:space="0" w:color="92D050"/>
            </w:tcBorders>
          </w:tcPr>
          <w:p w:rsidR="004D7315" w:rsidRPr="00636664" w:rsidRDefault="004D7315" w:rsidP="00636664">
            <w:pPr>
              <w:jc w:val="center"/>
              <w:rPr>
                <w:rFonts w:ascii="黑体" w:eastAsia="黑体" w:hAnsi="黑体" w:hint="eastAsia"/>
                <w:sz w:val="21"/>
                <w:szCs w:val="21"/>
              </w:rPr>
            </w:pPr>
            <w:r w:rsidRPr="00636664">
              <w:rPr>
                <w:rFonts w:ascii="黑体" w:eastAsia="黑体" w:hAnsi="黑体" w:hint="eastAsia"/>
                <w:sz w:val="21"/>
                <w:szCs w:val="21"/>
              </w:rPr>
              <w:t>语法</w:t>
            </w:r>
          </w:p>
        </w:tc>
        <w:tc>
          <w:tcPr>
            <w:tcW w:w="2786" w:type="dxa"/>
            <w:tcBorders>
              <w:top w:val="single" w:sz="12" w:space="0" w:color="92D050"/>
              <w:bottom w:val="single" w:sz="12" w:space="0" w:color="92D050"/>
            </w:tcBorders>
          </w:tcPr>
          <w:p w:rsidR="004D7315" w:rsidRPr="00636664" w:rsidRDefault="004D7315" w:rsidP="00636664">
            <w:pPr>
              <w:jc w:val="center"/>
              <w:rPr>
                <w:rFonts w:ascii="黑体" w:eastAsia="黑体" w:hAnsi="黑体" w:hint="eastAsia"/>
                <w:sz w:val="21"/>
                <w:szCs w:val="21"/>
              </w:rPr>
            </w:pPr>
            <w:r w:rsidRPr="00636664">
              <w:rPr>
                <w:rFonts w:ascii="黑体" w:eastAsia="黑体" w:hAnsi="黑体" w:hint="eastAsia"/>
                <w:sz w:val="21"/>
                <w:szCs w:val="21"/>
              </w:rPr>
              <w:t>描述</w:t>
            </w:r>
          </w:p>
        </w:tc>
      </w:tr>
      <w:tr w:rsidR="004D7315" w:rsidTr="004D7315">
        <w:tc>
          <w:tcPr>
            <w:tcW w:w="1668" w:type="dxa"/>
            <w:tcBorders>
              <w:top w:val="single" w:sz="12" w:space="0" w:color="92D050"/>
            </w:tcBorders>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w:t>
            </w:r>
          </w:p>
        </w:tc>
        <w:tc>
          <w:tcPr>
            <w:tcW w:w="4068" w:type="dxa"/>
            <w:tcBorders>
              <w:top w:val="single" w:sz="12" w:space="0" w:color="92D050"/>
            </w:tcBorders>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LABLE x:</w:t>
            </w:r>
          </w:p>
        </w:tc>
        <w:tc>
          <w:tcPr>
            <w:tcW w:w="2786" w:type="dxa"/>
            <w:tcBorders>
              <w:top w:val="single" w:sz="12" w:space="0" w:color="92D050"/>
            </w:tcBorders>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定义标号x</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2</w:t>
            </w:r>
          </w:p>
        </w:tc>
        <w:tc>
          <w:tcPr>
            <w:tcW w:w="4068"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FUNC</w:t>
            </w:r>
            <w:r>
              <w:rPr>
                <w:rFonts w:ascii="黑体" w:eastAsia="黑体" w:hAnsi="黑体"/>
                <w:sz w:val="21"/>
                <w:szCs w:val="21"/>
              </w:rPr>
              <w:t>TION f:</w:t>
            </w:r>
          </w:p>
        </w:tc>
        <w:tc>
          <w:tcPr>
            <w:tcW w:w="2786"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定义函数f</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3</w:t>
            </w:r>
          </w:p>
        </w:tc>
        <w:tc>
          <w:tcPr>
            <w:tcW w:w="4068"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x:=y</w:t>
            </w:r>
          </w:p>
        </w:tc>
        <w:tc>
          <w:tcPr>
            <w:tcW w:w="2786"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赋值操作</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4</w:t>
            </w:r>
          </w:p>
        </w:tc>
        <w:tc>
          <w:tcPr>
            <w:tcW w:w="4068"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x:=y+z</w:t>
            </w:r>
          </w:p>
        </w:tc>
        <w:tc>
          <w:tcPr>
            <w:tcW w:w="2786"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加法操作</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5</w:t>
            </w:r>
          </w:p>
        </w:tc>
        <w:tc>
          <w:tcPr>
            <w:tcW w:w="4068"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x:=y-z</w:t>
            </w:r>
          </w:p>
        </w:tc>
        <w:tc>
          <w:tcPr>
            <w:tcW w:w="2786" w:type="dxa"/>
          </w:tcPr>
          <w:p w:rsidR="004D7315" w:rsidRPr="00636664" w:rsidRDefault="004D7315" w:rsidP="00636664">
            <w:pPr>
              <w:jc w:val="center"/>
              <w:rPr>
                <w:rFonts w:ascii="黑体" w:eastAsia="黑体" w:hAnsi="黑体" w:hint="eastAsia"/>
                <w:sz w:val="21"/>
                <w:szCs w:val="21"/>
              </w:rPr>
            </w:pPr>
            <w:r>
              <w:rPr>
                <w:rFonts w:ascii="黑体" w:eastAsia="黑体" w:hAnsi="黑体" w:hint="eastAsia"/>
                <w:sz w:val="21"/>
                <w:szCs w:val="21"/>
              </w:rPr>
              <w:t>减法操作</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6</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x:=y*z</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乘法操作</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7</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x:=y/z</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除法操作</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8</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x:=&amp;y</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取y地址赋值给x</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9</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x:=</w:t>
            </w:r>
            <w:r>
              <w:rPr>
                <w:rFonts w:ascii="黑体" w:eastAsia="黑体" w:hAnsi="黑体"/>
                <w:sz w:val="21"/>
                <w:szCs w:val="21"/>
              </w:rPr>
              <w:t>*y</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取y地址的内容值给x</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10</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*x:=y</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给x地址的内容赋值为y</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11</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GOTO</w:t>
            </w:r>
            <w:r>
              <w:rPr>
                <w:rFonts w:ascii="黑体" w:eastAsia="黑体" w:hAnsi="黑体"/>
                <w:sz w:val="21"/>
                <w:szCs w:val="21"/>
              </w:rPr>
              <w:t xml:space="preserve"> x</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无条件跳转x</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12</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IF</w:t>
            </w:r>
            <w:r>
              <w:rPr>
                <w:rFonts w:ascii="黑体" w:eastAsia="黑体" w:hAnsi="黑体"/>
                <w:sz w:val="21"/>
                <w:szCs w:val="21"/>
              </w:rPr>
              <w:t xml:space="preserve"> x relop y GOTO z</w:t>
            </w:r>
          </w:p>
        </w:tc>
        <w:tc>
          <w:tcPr>
            <w:tcW w:w="2786" w:type="dxa"/>
          </w:tcPr>
          <w:p w:rsidR="004D7315" w:rsidRPr="002F018B" w:rsidRDefault="004D7315" w:rsidP="00636664">
            <w:pPr>
              <w:jc w:val="center"/>
              <w:rPr>
                <w:rFonts w:ascii="黑体" w:eastAsia="黑体" w:hAnsi="黑体" w:hint="eastAsia"/>
                <w:sz w:val="21"/>
                <w:szCs w:val="21"/>
              </w:rPr>
            </w:pPr>
            <w:r>
              <w:rPr>
                <w:rFonts w:ascii="黑体" w:eastAsia="黑体" w:hAnsi="黑体" w:hint="eastAsia"/>
                <w:sz w:val="21"/>
                <w:szCs w:val="21"/>
              </w:rPr>
              <w:t>条件转移</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13</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RETURN x</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退出当前函数并返回x</w:t>
            </w:r>
          </w:p>
        </w:tc>
      </w:tr>
      <w:tr w:rsidR="004D7315" w:rsidTr="004D7315">
        <w:tc>
          <w:tcPr>
            <w:tcW w:w="1668" w:type="dxa"/>
          </w:tcPr>
          <w:p w:rsidR="004D7315" w:rsidRDefault="004D7315" w:rsidP="00636664">
            <w:pPr>
              <w:jc w:val="center"/>
              <w:rPr>
                <w:rFonts w:ascii="黑体" w:eastAsia="黑体" w:hAnsi="黑体"/>
                <w:sz w:val="21"/>
                <w:szCs w:val="21"/>
              </w:rPr>
            </w:pPr>
            <w:r>
              <w:rPr>
                <w:rFonts w:ascii="黑体" w:eastAsia="黑体" w:hAnsi="黑体" w:hint="eastAsia"/>
                <w:sz w:val="21"/>
                <w:szCs w:val="21"/>
              </w:rPr>
              <w:t>14</w:t>
            </w:r>
          </w:p>
        </w:tc>
        <w:tc>
          <w:tcPr>
            <w:tcW w:w="4068" w:type="dxa"/>
          </w:tcPr>
          <w:p w:rsidR="004D7315" w:rsidRPr="002F018B" w:rsidRDefault="004D7315" w:rsidP="00636664">
            <w:pPr>
              <w:jc w:val="center"/>
              <w:rPr>
                <w:rFonts w:ascii="黑体" w:eastAsia="黑体" w:hAnsi="黑体" w:hint="eastAsia"/>
                <w:sz w:val="21"/>
                <w:szCs w:val="21"/>
              </w:rPr>
            </w:pPr>
            <w:r>
              <w:rPr>
                <w:rFonts w:ascii="黑体" w:eastAsia="黑体" w:hAnsi="黑体"/>
                <w:sz w:val="21"/>
                <w:szCs w:val="21"/>
              </w:rPr>
              <w:t>DEC x size</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内存空间申请</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15</w:t>
            </w:r>
          </w:p>
        </w:tc>
        <w:tc>
          <w:tcPr>
            <w:tcW w:w="4068" w:type="dxa"/>
          </w:tcPr>
          <w:p w:rsidR="004D7315" w:rsidRDefault="004D7315" w:rsidP="00636664">
            <w:pPr>
              <w:jc w:val="center"/>
              <w:rPr>
                <w:rFonts w:ascii="黑体" w:eastAsia="黑体" w:hAnsi="黑体"/>
                <w:sz w:val="21"/>
                <w:szCs w:val="21"/>
              </w:rPr>
            </w:pPr>
            <w:r>
              <w:rPr>
                <w:rFonts w:ascii="黑体" w:eastAsia="黑体" w:hAnsi="黑体" w:hint="eastAsia"/>
                <w:sz w:val="21"/>
                <w:szCs w:val="21"/>
              </w:rPr>
              <w:t>ARG x</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传实参x</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16</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x:= CALL f</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函数调用</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17</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PARAM x</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函数参数声明</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18</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READ</w:t>
            </w:r>
            <w:r>
              <w:rPr>
                <w:rFonts w:ascii="黑体" w:eastAsia="黑体" w:hAnsi="黑体"/>
                <w:sz w:val="21"/>
                <w:szCs w:val="21"/>
              </w:rPr>
              <w:t xml:space="preserve"> x</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从控制台读取x的值</w:t>
            </w:r>
          </w:p>
        </w:tc>
      </w:tr>
      <w:tr w:rsidR="004D7315" w:rsidTr="004D7315">
        <w:tc>
          <w:tcPr>
            <w:tcW w:w="16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19</w:t>
            </w:r>
          </w:p>
        </w:tc>
        <w:tc>
          <w:tcPr>
            <w:tcW w:w="4068"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WRITE</w:t>
            </w:r>
            <w:r>
              <w:rPr>
                <w:rFonts w:ascii="黑体" w:eastAsia="黑体" w:hAnsi="黑体"/>
                <w:sz w:val="21"/>
                <w:szCs w:val="21"/>
              </w:rPr>
              <w:t xml:space="preserve"> </w:t>
            </w:r>
            <w:r>
              <w:rPr>
                <w:rFonts w:ascii="黑体" w:eastAsia="黑体" w:hAnsi="黑体" w:hint="eastAsia"/>
                <w:sz w:val="21"/>
                <w:szCs w:val="21"/>
              </w:rPr>
              <w:t>x</w:t>
            </w:r>
          </w:p>
        </w:tc>
        <w:tc>
          <w:tcPr>
            <w:tcW w:w="2786" w:type="dxa"/>
          </w:tcPr>
          <w:p w:rsidR="004D7315" w:rsidRDefault="004D7315" w:rsidP="00636664">
            <w:pPr>
              <w:jc w:val="center"/>
              <w:rPr>
                <w:rFonts w:ascii="黑体" w:eastAsia="黑体" w:hAnsi="黑体" w:hint="eastAsia"/>
                <w:sz w:val="21"/>
                <w:szCs w:val="21"/>
              </w:rPr>
            </w:pPr>
            <w:r>
              <w:rPr>
                <w:rFonts w:ascii="黑体" w:eastAsia="黑体" w:hAnsi="黑体" w:hint="eastAsia"/>
                <w:sz w:val="21"/>
                <w:szCs w:val="21"/>
              </w:rPr>
              <w:t>想控制台打印x</w:t>
            </w:r>
          </w:p>
        </w:tc>
      </w:tr>
    </w:tbl>
    <w:p w:rsidR="00636664" w:rsidRPr="00636664" w:rsidRDefault="00636664" w:rsidP="00636664">
      <w:pPr>
        <w:jc w:val="center"/>
        <w:rPr>
          <w:rFonts w:ascii="黑体" w:eastAsia="黑体" w:hAnsi="黑体" w:hint="eastAsia"/>
        </w:rPr>
      </w:pPr>
    </w:p>
    <w:p w:rsidR="00636664" w:rsidRDefault="004D7315" w:rsidP="0023763D">
      <w:pPr>
        <w:ind w:firstLine="420"/>
      </w:pPr>
      <w:r>
        <w:rPr>
          <w:rFonts w:hint="eastAsia"/>
        </w:rPr>
        <w:t>如表</w:t>
      </w:r>
      <w:r>
        <w:rPr>
          <w:rFonts w:hint="eastAsia"/>
        </w:rPr>
        <w:t>4.1</w:t>
      </w:r>
      <w:r>
        <w:rPr>
          <w:rFonts w:hint="eastAsia"/>
        </w:rPr>
        <w:t>所示，中间代码的形式以及操作规范的表示</w:t>
      </w:r>
      <w:r w:rsidR="0023763D">
        <w:rPr>
          <w:rFonts w:hint="eastAsia"/>
        </w:rPr>
        <w:t>。对前面阶段生成的语法树遍历，对于每一条语句进行转换操作。</w:t>
      </w:r>
    </w:p>
    <w:p w:rsidR="0023763D" w:rsidRDefault="0023763D" w:rsidP="0023763D">
      <w:pPr>
        <w:ind w:firstLine="420"/>
      </w:pPr>
      <w:r>
        <w:rPr>
          <w:rFonts w:hint="eastAsia"/>
        </w:rPr>
        <w:t>本次实验中，采用线性中间代码的形式，这种结构优点在于表示简单、处理高效。所以本次试验中，中间代码的存储通过线性链表实现，具体程序定义如下</w:t>
      </w:r>
      <w:r>
        <w:rPr>
          <w:rFonts w:hint="eastAsia"/>
        </w:rPr>
        <w:t>:</w:t>
      </w:r>
    </w:p>
    <w:p w:rsidR="0023763D" w:rsidRDefault="0023763D" w:rsidP="0023763D">
      <w:pPr>
        <w:ind w:firstLine="420"/>
        <w:rPr>
          <w:rFonts w:hint="eastAsia"/>
        </w:rPr>
      </w:pPr>
    </w:p>
    <w:p w:rsidR="0023763D" w:rsidRPr="0023763D" w:rsidRDefault="0023763D" w:rsidP="0023763D">
      <w:pPr>
        <w:rPr>
          <w:sz w:val="21"/>
        </w:rPr>
      </w:pPr>
      <w:r w:rsidRPr="0023763D">
        <w:rPr>
          <w:sz w:val="21"/>
        </w:rPr>
        <w:t>//</w:t>
      </w:r>
      <w:r w:rsidRPr="0023763D">
        <w:rPr>
          <w:sz w:val="21"/>
        </w:rPr>
        <w:t>中间代码结构定义</w:t>
      </w:r>
    </w:p>
    <w:p w:rsidR="0023763D" w:rsidRPr="0023763D" w:rsidRDefault="0023763D" w:rsidP="0023763D">
      <w:pPr>
        <w:rPr>
          <w:sz w:val="21"/>
        </w:rPr>
      </w:pPr>
      <w:r w:rsidRPr="0023763D">
        <w:rPr>
          <w:sz w:val="21"/>
        </w:rPr>
        <w:t>typedef struct Operand_* Operand;</w:t>
      </w:r>
    </w:p>
    <w:p w:rsidR="0023763D" w:rsidRPr="0023763D" w:rsidRDefault="0023763D" w:rsidP="0023763D">
      <w:pPr>
        <w:rPr>
          <w:sz w:val="21"/>
        </w:rPr>
      </w:pPr>
    </w:p>
    <w:p w:rsidR="0023763D" w:rsidRPr="0023763D" w:rsidRDefault="0023763D" w:rsidP="0023763D">
      <w:pPr>
        <w:rPr>
          <w:sz w:val="21"/>
        </w:rPr>
      </w:pPr>
      <w:r w:rsidRPr="0023763D">
        <w:rPr>
          <w:sz w:val="21"/>
        </w:rPr>
        <w:t>struct Operand_ {</w:t>
      </w:r>
    </w:p>
    <w:p w:rsidR="0023763D" w:rsidRPr="0023763D" w:rsidRDefault="0023763D" w:rsidP="0023763D">
      <w:pPr>
        <w:rPr>
          <w:sz w:val="21"/>
        </w:rPr>
      </w:pPr>
      <w:r w:rsidRPr="0023763D">
        <w:rPr>
          <w:sz w:val="21"/>
        </w:rPr>
        <w:t xml:space="preserve">    enum{CONSTANT,VARIABLE,ADDRSS} kind;</w:t>
      </w:r>
    </w:p>
    <w:p w:rsidR="0023763D" w:rsidRPr="0023763D" w:rsidRDefault="0023763D" w:rsidP="0023763D">
      <w:pPr>
        <w:rPr>
          <w:sz w:val="21"/>
        </w:rPr>
      </w:pPr>
      <w:r w:rsidRPr="0023763D">
        <w:rPr>
          <w:sz w:val="21"/>
        </w:rPr>
        <w:t xml:space="preserve">    union{</w:t>
      </w:r>
    </w:p>
    <w:p w:rsidR="0023763D" w:rsidRPr="0023763D" w:rsidRDefault="0023763D" w:rsidP="0023763D">
      <w:pPr>
        <w:rPr>
          <w:sz w:val="21"/>
        </w:rPr>
      </w:pPr>
      <w:r w:rsidRPr="0023763D">
        <w:rPr>
          <w:sz w:val="21"/>
        </w:rPr>
        <w:t xml:space="preserve">        int var_no;</w:t>
      </w:r>
    </w:p>
    <w:p w:rsidR="0023763D" w:rsidRPr="0023763D" w:rsidRDefault="0023763D" w:rsidP="0023763D">
      <w:pPr>
        <w:rPr>
          <w:sz w:val="21"/>
        </w:rPr>
      </w:pPr>
      <w:r w:rsidRPr="0023763D">
        <w:rPr>
          <w:sz w:val="21"/>
        </w:rPr>
        <w:t xml:space="preserve">        int valuei;</w:t>
      </w:r>
    </w:p>
    <w:p w:rsidR="0023763D" w:rsidRPr="0023763D" w:rsidRDefault="0023763D" w:rsidP="0023763D">
      <w:pPr>
        <w:rPr>
          <w:sz w:val="21"/>
        </w:rPr>
      </w:pPr>
      <w:r w:rsidRPr="0023763D">
        <w:rPr>
          <w:sz w:val="21"/>
        </w:rPr>
        <w:t xml:space="preserve">        float valuef;</w:t>
      </w:r>
    </w:p>
    <w:p w:rsidR="0023763D" w:rsidRPr="0023763D" w:rsidRDefault="0023763D" w:rsidP="0023763D">
      <w:pPr>
        <w:rPr>
          <w:sz w:val="21"/>
        </w:rPr>
      </w:pPr>
      <w:r w:rsidRPr="0023763D">
        <w:rPr>
          <w:sz w:val="21"/>
        </w:rPr>
        <w:lastRenderedPageBreak/>
        <w:t xml:space="preserve">    } u;</w:t>
      </w:r>
    </w:p>
    <w:p w:rsidR="0023763D" w:rsidRPr="0023763D" w:rsidRDefault="0023763D" w:rsidP="0023763D">
      <w:pPr>
        <w:rPr>
          <w:sz w:val="21"/>
        </w:rPr>
      </w:pPr>
      <w:r w:rsidRPr="0023763D">
        <w:rPr>
          <w:sz w:val="21"/>
        </w:rPr>
        <w:t>};</w:t>
      </w:r>
    </w:p>
    <w:p w:rsidR="0023763D" w:rsidRPr="0023763D" w:rsidRDefault="0023763D" w:rsidP="0023763D">
      <w:pPr>
        <w:rPr>
          <w:sz w:val="21"/>
        </w:rPr>
      </w:pPr>
    </w:p>
    <w:p w:rsidR="0023763D" w:rsidRPr="0023763D" w:rsidRDefault="0023763D" w:rsidP="0023763D">
      <w:pPr>
        <w:rPr>
          <w:sz w:val="21"/>
        </w:rPr>
      </w:pPr>
      <w:r w:rsidRPr="0023763D">
        <w:rPr>
          <w:sz w:val="21"/>
        </w:rPr>
        <w:t>struct InterCode{</w:t>
      </w:r>
    </w:p>
    <w:p w:rsidR="0023763D" w:rsidRPr="0023763D" w:rsidRDefault="0023763D" w:rsidP="0023763D">
      <w:pPr>
        <w:rPr>
          <w:sz w:val="21"/>
        </w:rPr>
      </w:pPr>
      <w:r w:rsidRPr="0023763D">
        <w:rPr>
          <w:sz w:val="21"/>
        </w:rPr>
        <w:t>enum{ASSIGNOP,ADDOP,SUBOP,MULOP,DIVOP,RELOPS,GOTOOP,LABLE,FUNDEC,FUNCALL,VARLIST}op_kind;</w:t>
      </w:r>
    </w:p>
    <w:p w:rsidR="0023763D" w:rsidRPr="0023763D" w:rsidRDefault="0023763D" w:rsidP="0023763D">
      <w:pPr>
        <w:rPr>
          <w:sz w:val="21"/>
        </w:rPr>
      </w:pPr>
      <w:r w:rsidRPr="0023763D">
        <w:rPr>
          <w:sz w:val="21"/>
        </w:rPr>
        <w:t xml:space="preserve">    union{</w:t>
      </w:r>
    </w:p>
    <w:p w:rsidR="0023763D" w:rsidRPr="0023763D" w:rsidRDefault="0023763D" w:rsidP="0023763D">
      <w:pPr>
        <w:rPr>
          <w:sz w:val="21"/>
        </w:rPr>
      </w:pPr>
      <w:r w:rsidRPr="0023763D">
        <w:rPr>
          <w:sz w:val="21"/>
        </w:rPr>
        <w:t xml:space="preserve">        struct {Operand right,left;} assign;</w:t>
      </w:r>
    </w:p>
    <w:p w:rsidR="0023763D" w:rsidRPr="0023763D" w:rsidRDefault="0023763D" w:rsidP="0023763D">
      <w:pPr>
        <w:rPr>
          <w:sz w:val="21"/>
        </w:rPr>
      </w:pPr>
      <w:r w:rsidRPr="0023763D">
        <w:rPr>
          <w:sz w:val="21"/>
        </w:rPr>
        <w:t xml:space="preserve">        struct {Operand result,op1,op2;} binop;</w:t>
      </w:r>
    </w:p>
    <w:p w:rsidR="0023763D" w:rsidRPr="0023763D" w:rsidRDefault="0023763D" w:rsidP="0023763D">
      <w:pPr>
        <w:rPr>
          <w:sz w:val="21"/>
        </w:rPr>
      </w:pPr>
      <w:r w:rsidRPr="0023763D">
        <w:rPr>
          <w:sz w:val="21"/>
        </w:rPr>
        <w:t xml:space="preserve">        struct {Operand right,left;char * op;int lable_true;} relop;</w:t>
      </w:r>
    </w:p>
    <w:p w:rsidR="0023763D" w:rsidRPr="0023763D" w:rsidRDefault="0023763D" w:rsidP="0023763D">
      <w:pPr>
        <w:rPr>
          <w:sz w:val="21"/>
        </w:rPr>
      </w:pPr>
      <w:r w:rsidRPr="0023763D">
        <w:rPr>
          <w:sz w:val="21"/>
        </w:rPr>
        <w:t xml:space="preserve">        int goto_lable;</w:t>
      </w:r>
    </w:p>
    <w:p w:rsidR="0023763D" w:rsidRPr="0023763D" w:rsidRDefault="0023763D" w:rsidP="0023763D">
      <w:pPr>
        <w:rPr>
          <w:sz w:val="21"/>
        </w:rPr>
      </w:pPr>
      <w:r w:rsidRPr="0023763D">
        <w:rPr>
          <w:sz w:val="21"/>
        </w:rPr>
        <w:t xml:space="preserve">        char *funcname;</w:t>
      </w:r>
    </w:p>
    <w:p w:rsidR="0023763D" w:rsidRPr="0023763D" w:rsidRDefault="0023763D" w:rsidP="0023763D">
      <w:pPr>
        <w:rPr>
          <w:sz w:val="21"/>
        </w:rPr>
      </w:pPr>
      <w:r w:rsidRPr="0023763D">
        <w:rPr>
          <w:sz w:val="21"/>
        </w:rPr>
        <w:t xml:space="preserve">        int arg_no;</w:t>
      </w:r>
    </w:p>
    <w:p w:rsidR="0023763D" w:rsidRPr="0023763D" w:rsidRDefault="0023763D" w:rsidP="0023763D">
      <w:pPr>
        <w:rPr>
          <w:sz w:val="21"/>
        </w:rPr>
      </w:pPr>
      <w:r w:rsidRPr="0023763D">
        <w:rPr>
          <w:sz w:val="21"/>
        </w:rPr>
        <w:t xml:space="preserve">    }u;</w:t>
      </w:r>
    </w:p>
    <w:p w:rsidR="0023763D" w:rsidRPr="0023763D" w:rsidRDefault="0023763D" w:rsidP="0023763D">
      <w:pPr>
        <w:rPr>
          <w:sz w:val="21"/>
        </w:rPr>
      </w:pPr>
      <w:r w:rsidRPr="0023763D">
        <w:rPr>
          <w:sz w:val="21"/>
        </w:rPr>
        <w:t>};</w:t>
      </w:r>
    </w:p>
    <w:p w:rsidR="0023763D" w:rsidRPr="0023763D" w:rsidRDefault="0023763D" w:rsidP="0023763D">
      <w:pPr>
        <w:rPr>
          <w:sz w:val="21"/>
        </w:rPr>
      </w:pPr>
    </w:p>
    <w:p w:rsidR="0023763D" w:rsidRPr="0023763D" w:rsidRDefault="0023763D" w:rsidP="0023763D">
      <w:pPr>
        <w:rPr>
          <w:sz w:val="21"/>
        </w:rPr>
      </w:pPr>
      <w:r w:rsidRPr="0023763D">
        <w:rPr>
          <w:sz w:val="21"/>
        </w:rPr>
        <w:t>struct InterCodes{</w:t>
      </w:r>
    </w:p>
    <w:p w:rsidR="0023763D" w:rsidRPr="0023763D" w:rsidRDefault="0023763D" w:rsidP="0023763D">
      <w:pPr>
        <w:rPr>
          <w:sz w:val="21"/>
        </w:rPr>
      </w:pPr>
      <w:r w:rsidRPr="0023763D">
        <w:rPr>
          <w:sz w:val="21"/>
        </w:rPr>
        <w:t xml:space="preserve">    struct InterCode *code;</w:t>
      </w:r>
    </w:p>
    <w:p w:rsidR="0023763D" w:rsidRPr="0023763D" w:rsidRDefault="0023763D" w:rsidP="0023763D">
      <w:pPr>
        <w:rPr>
          <w:sz w:val="21"/>
        </w:rPr>
      </w:pPr>
      <w:r w:rsidRPr="0023763D">
        <w:rPr>
          <w:sz w:val="21"/>
        </w:rPr>
        <w:t xml:space="preserve">    struct InterCodes *prev,*next;</w:t>
      </w:r>
    </w:p>
    <w:p w:rsidR="0023763D" w:rsidRDefault="0023763D" w:rsidP="0023763D">
      <w:pPr>
        <w:rPr>
          <w:sz w:val="21"/>
        </w:rPr>
      </w:pPr>
      <w:r w:rsidRPr="0023763D">
        <w:rPr>
          <w:sz w:val="21"/>
        </w:rPr>
        <w:t>};</w:t>
      </w:r>
    </w:p>
    <w:p w:rsidR="00AB1F13" w:rsidRPr="0023763D" w:rsidRDefault="00AB1F13" w:rsidP="0023763D">
      <w:pPr>
        <w:rPr>
          <w:rFonts w:hint="eastAsia"/>
          <w:sz w:val="21"/>
        </w:rPr>
      </w:pPr>
      <w:r>
        <w:rPr>
          <w:rFonts w:hint="eastAsia"/>
          <w:sz w:val="21"/>
        </w:rPr>
        <w:t>将中间代码存储在线性链表中，比较灵活，可以有效的进行增删操作。</w:t>
      </w:r>
    </w:p>
    <w:p w:rsidR="00D20DBA" w:rsidRDefault="000227ED" w:rsidP="00A7791D">
      <w:pPr>
        <w:pStyle w:val="af2"/>
      </w:pPr>
      <w:bookmarkStart w:id="22" w:name="_Toc472211357"/>
      <w:r>
        <w:rPr>
          <w:rFonts w:hint="eastAsia"/>
        </w:rPr>
        <w:t>4</w:t>
      </w:r>
      <w:r w:rsidR="00D20DBA" w:rsidRPr="00553AC1">
        <w:rPr>
          <w:rFonts w:hint="eastAsia"/>
        </w:rPr>
        <w:t>.</w:t>
      </w:r>
      <w:r w:rsidR="00D20DBA">
        <w:rPr>
          <w:rFonts w:hint="eastAsia"/>
        </w:rPr>
        <w:t>2</w:t>
      </w:r>
      <w:r>
        <w:rPr>
          <w:rFonts w:hint="eastAsia"/>
        </w:rPr>
        <w:t>中间代码生成规则定义</w:t>
      </w:r>
      <w:bookmarkEnd w:id="22"/>
    </w:p>
    <w:p w:rsidR="00B652F9" w:rsidRPr="00B652F9" w:rsidRDefault="00B652F9" w:rsidP="00B652F9">
      <w:pPr>
        <w:rPr>
          <w:rFonts w:hint="eastAsia"/>
        </w:rPr>
      </w:pPr>
      <w:r>
        <w:rPr>
          <w:rFonts w:hint="eastAsia"/>
        </w:rPr>
        <w:t>基本表达式生成中间代码的规则如下表：</w:t>
      </w:r>
    </w:p>
    <w:p w:rsidR="003E4F5B" w:rsidRDefault="00D12499" w:rsidP="00D12499">
      <w:pPr>
        <w:jc w:val="center"/>
        <w:rPr>
          <w:rFonts w:ascii="黑体" w:eastAsia="黑体" w:hAnsi="黑体"/>
          <w:sz w:val="21"/>
        </w:rPr>
      </w:pPr>
      <w:r w:rsidRPr="00D12499">
        <w:rPr>
          <w:rFonts w:ascii="黑体" w:eastAsia="黑体" w:hAnsi="黑体" w:hint="eastAsia"/>
          <w:sz w:val="21"/>
        </w:rPr>
        <w:t>表4.2 基本表达式中间代码生成规则表</w:t>
      </w:r>
    </w:p>
    <w:tbl>
      <w:tblPr>
        <w:tblStyle w:val="af1"/>
        <w:tblW w:w="0" w:type="auto"/>
        <w:tblBorders>
          <w:top w:val="single" w:sz="12" w:space="0" w:color="92D050"/>
          <w:left w:val="none" w:sz="0" w:space="0" w:color="auto"/>
          <w:bottom w:val="single" w:sz="12" w:space="0" w:color="92D050"/>
          <w:right w:val="none" w:sz="0" w:space="0" w:color="auto"/>
          <w:insideH w:val="none" w:sz="0" w:space="0" w:color="auto"/>
          <w:insideV w:val="none" w:sz="0" w:space="0" w:color="auto"/>
        </w:tblBorders>
        <w:tblLook w:val="04A0" w:firstRow="1" w:lastRow="0" w:firstColumn="1" w:lastColumn="0" w:noHBand="0" w:noVBand="1"/>
      </w:tblPr>
      <w:tblGrid>
        <w:gridCol w:w="3389"/>
        <w:gridCol w:w="4917"/>
      </w:tblGrid>
      <w:tr w:rsidR="00D12499" w:rsidTr="00D12499">
        <w:tc>
          <w:tcPr>
            <w:tcW w:w="3510" w:type="dxa"/>
            <w:tcBorders>
              <w:top w:val="single" w:sz="12" w:space="0" w:color="92D050"/>
              <w:bottom w:val="single" w:sz="4" w:space="0" w:color="92D050"/>
            </w:tcBorders>
          </w:tcPr>
          <w:p w:rsidR="00D12499" w:rsidRPr="00D12499" w:rsidRDefault="00D12499" w:rsidP="00D12499">
            <w:pPr>
              <w:jc w:val="center"/>
              <w:rPr>
                <w:rFonts w:ascii="黑体" w:eastAsia="黑体" w:hAnsi="黑体" w:hint="eastAsia"/>
                <w:sz w:val="21"/>
              </w:rPr>
            </w:pPr>
            <w:r w:rsidRPr="00D12499">
              <w:rPr>
                <w:rFonts w:ascii="黑体" w:eastAsia="黑体" w:hAnsi="黑体" w:hint="eastAsia"/>
                <w:sz w:val="21"/>
              </w:rPr>
              <w:t>表达式</w:t>
            </w:r>
          </w:p>
        </w:tc>
        <w:tc>
          <w:tcPr>
            <w:tcW w:w="5012" w:type="dxa"/>
            <w:tcBorders>
              <w:top w:val="single" w:sz="12" w:space="0" w:color="92D050"/>
              <w:bottom w:val="single" w:sz="4" w:space="0" w:color="92D050"/>
            </w:tcBorders>
          </w:tcPr>
          <w:p w:rsidR="00D12499" w:rsidRPr="00D12499" w:rsidRDefault="00D12499" w:rsidP="00D12499">
            <w:pPr>
              <w:jc w:val="center"/>
              <w:rPr>
                <w:rFonts w:ascii="黑体" w:eastAsia="黑体" w:hAnsi="黑体" w:hint="eastAsia"/>
                <w:sz w:val="21"/>
              </w:rPr>
            </w:pPr>
            <w:r>
              <w:rPr>
                <w:rFonts w:ascii="黑体" w:eastAsia="黑体" w:hAnsi="黑体" w:hint="eastAsia"/>
                <w:sz w:val="21"/>
              </w:rPr>
              <w:t>生成规则</w:t>
            </w:r>
          </w:p>
        </w:tc>
      </w:tr>
      <w:tr w:rsidR="00D12499" w:rsidTr="00D12499">
        <w:tc>
          <w:tcPr>
            <w:tcW w:w="3510" w:type="dxa"/>
            <w:tcBorders>
              <w:top w:val="single" w:sz="4" w:space="0" w:color="92D050"/>
              <w:bottom w:val="single" w:sz="4" w:space="0" w:color="92D050"/>
            </w:tcBorders>
          </w:tcPr>
          <w:p w:rsidR="00D12499" w:rsidRPr="00D12499" w:rsidRDefault="00D12499" w:rsidP="00D12499">
            <w:pPr>
              <w:jc w:val="center"/>
              <w:rPr>
                <w:rFonts w:ascii="黑体" w:eastAsia="黑体" w:hAnsi="黑体" w:hint="eastAsia"/>
                <w:sz w:val="21"/>
              </w:rPr>
            </w:pPr>
            <w:r>
              <w:rPr>
                <w:rFonts w:ascii="黑体" w:eastAsia="黑体" w:hAnsi="黑体" w:hint="eastAsia"/>
                <w:sz w:val="21"/>
              </w:rPr>
              <w:t>INT</w:t>
            </w:r>
          </w:p>
        </w:tc>
        <w:tc>
          <w:tcPr>
            <w:tcW w:w="5012" w:type="dxa"/>
            <w:tcBorders>
              <w:top w:val="single" w:sz="4" w:space="0" w:color="92D050"/>
              <w:bottom w:val="single" w:sz="4" w:space="0" w:color="92D050"/>
            </w:tcBorders>
          </w:tcPr>
          <w:p w:rsidR="00D12499" w:rsidRDefault="00D12499" w:rsidP="00D12499">
            <w:pPr>
              <w:jc w:val="center"/>
              <w:rPr>
                <w:rFonts w:ascii="黑体" w:eastAsia="黑体" w:hAnsi="黑体" w:hint="eastAsia"/>
                <w:sz w:val="21"/>
              </w:rPr>
            </w:pPr>
            <w:r>
              <w:rPr>
                <w:rFonts w:ascii="黑体" w:eastAsia="黑体" w:hAnsi="黑体" w:hint="eastAsia"/>
                <w:sz w:val="21"/>
              </w:rPr>
              <w:t>value = get_value(INT)</w:t>
            </w:r>
          </w:p>
          <w:p w:rsidR="00D12499" w:rsidRPr="00D12499" w:rsidRDefault="00D12499" w:rsidP="00D12499">
            <w:pPr>
              <w:jc w:val="center"/>
              <w:rPr>
                <w:rFonts w:ascii="黑体" w:eastAsia="黑体" w:hAnsi="黑体" w:hint="eastAsia"/>
                <w:sz w:val="21"/>
              </w:rPr>
            </w:pPr>
            <w:r>
              <w:rPr>
                <w:rFonts w:ascii="黑体" w:eastAsia="黑体" w:hAnsi="黑体"/>
                <w:sz w:val="21"/>
              </w:rPr>
              <w:t>return [temp:=#value]</w:t>
            </w:r>
          </w:p>
        </w:tc>
      </w:tr>
      <w:tr w:rsidR="00D12499" w:rsidTr="00D12499">
        <w:tc>
          <w:tcPr>
            <w:tcW w:w="3510" w:type="dxa"/>
            <w:tcBorders>
              <w:top w:val="single" w:sz="4" w:space="0" w:color="92D050"/>
              <w:bottom w:val="single" w:sz="4" w:space="0" w:color="92D050"/>
            </w:tcBorders>
          </w:tcPr>
          <w:p w:rsidR="00D12499" w:rsidRPr="00D12499" w:rsidRDefault="00D12499" w:rsidP="00D12499">
            <w:pPr>
              <w:jc w:val="center"/>
              <w:rPr>
                <w:rFonts w:ascii="黑体" w:eastAsia="黑体" w:hAnsi="黑体" w:hint="eastAsia"/>
                <w:sz w:val="21"/>
              </w:rPr>
            </w:pPr>
            <w:r>
              <w:rPr>
                <w:rFonts w:ascii="黑体" w:eastAsia="黑体" w:hAnsi="黑体"/>
                <w:sz w:val="21"/>
              </w:rPr>
              <w:t>ID</w:t>
            </w:r>
          </w:p>
        </w:tc>
        <w:tc>
          <w:tcPr>
            <w:tcW w:w="5012" w:type="dxa"/>
            <w:tcBorders>
              <w:top w:val="single" w:sz="4" w:space="0" w:color="92D050"/>
              <w:bottom w:val="single" w:sz="4" w:space="0" w:color="92D050"/>
            </w:tcBorders>
          </w:tcPr>
          <w:p w:rsidR="00D12499" w:rsidRDefault="00D12499" w:rsidP="00D12499">
            <w:pPr>
              <w:jc w:val="center"/>
              <w:rPr>
                <w:rFonts w:ascii="黑体" w:eastAsia="黑体" w:hAnsi="黑体" w:hint="eastAsia"/>
                <w:sz w:val="21"/>
              </w:rPr>
            </w:pPr>
            <w:r>
              <w:rPr>
                <w:rFonts w:ascii="黑体" w:eastAsia="黑体" w:hAnsi="黑体" w:hint="eastAsia"/>
                <w:sz w:val="21"/>
              </w:rPr>
              <w:t>t1 = new_temp()</w:t>
            </w:r>
          </w:p>
          <w:p w:rsidR="00D12499" w:rsidRPr="00D12499" w:rsidRDefault="00D12499" w:rsidP="00D12499">
            <w:pPr>
              <w:jc w:val="center"/>
              <w:rPr>
                <w:rFonts w:ascii="黑体" w:eastAsia="黑体" w:hAnsi="黑体" w:hint="eastAsia"/>
                <w:sz w:val="21"/>
              </w:rPr>
            </w:pPr>
            <w:r>
              <w:rPr>
                <w:rFonts w:ascii="黑体" w:eastAsia="黑体" w:hAnsi="黑体" w:hint="eastAsia"/>
                <w:sz w:val="21"/>
              </w:rPr>
              <w:t>re</w:t>
            </w:r>
            <w:r>
              <w:rPr>
                <w:rFonts w:ascii="黑体" w:eastAsia="黑体" w:hAnsi="黑体"/>
                <w:sz w:val="21"/>
              </w:rPr>
              <w:t>turn [temp := variable.name]</w:t>
            </w:r>
          </w:p>
        </w:tc>
      </w:tr>
      <w:tr w:rsidR="00D12499" w:rsidTr="00D12499">
        <w:tc>
          <w:tcPr>
            <w:tcW w:w="3510" w:type="dxa"/>
            <w:tcBorders>
              <w:top w:val="single" w:sz="4" w:space="0" w:color="92D050"/>
              <w:bottom w:val="single" w:sz="4" w:space="0" w:color="92D050"/>
            </w:tcBorders>
          </w:tcPr>
          <w:p w:rsidR="00D12499" w:rsidRDefault="00D12499" w:rsidP="00D12499">
            <w:pPr>
              <w:jc w:val="center"/>
              <w:rPr>
                <w:rFonts w:ascii="黑体" w:eastAsia="黑体" w:hAnsi="黑体"/>
                <w:sz w:val="21"/>
              </w:rPr>
            </w:pPr>
            <w:r>
              <w:rPr>
                <w:rFonts w:ascii="黑体" w:eastAsia="黑体" w:hAnsi="黑体" w:hint="eastAsia"/>
                <w:sz w:val="21"/>
              </w:rPr>
              <w:t>Exp1 Assign</w:t>
            </w:r>
            <w:r>
              <w:rPr>
                <w:rFonts w:ascii="黑体" w:eastAsia="黑体" w:hAnsi="黑体"/>
                <w:sz w:val="21"/>
              </w:rPr>
              <w:t xml:space="preserve"> Exp2(Exp1-&gt;ID)</w:t>
            </w:r>
          </w:p>
        </w:tc>
        <w:tc>
          <w:tcPr>
            <w:tcW w:w="5012" w:type="dxa"/>
            <w:tcBorders>
              <w:top w:val="single" w:sz="4" w:space="0" w:color="92D050"/>
              <w:bottom w:val="single" w:sz="4" w:space="0" w:color="92D050"/>
            </w:tcBorders>
          </w:tcPr>
          <w:p w:rsidR="00D12499" w:rsidRDefault="00D12499" w:rsidP="00D12499">
            <w:pPr>
              <w:jc w:val="center"/>
              <w:rPr>
                <w:rFonts w:ascii="黑体" w:eastAsia="黑体" w:hAnsi="黑体" w:hint="eastAsia"/>
                <w:sz w:val="21"/>
              </w:rPr>
            </w:pPr>
            <w:r>
              <w:rPr>
                <w:rFonts w:ascii="黑体" w:eastAsia="黑体" w:hAnsi="黑体" w:hint="eastAsia"/>
                <w:sz w:val="21"/>
              </w:rPr>
              <w:t>t1 = new_temp()</w:t>
            </w:r>
          </w:p>
          <w:p w:rsidR="00D12499" w:rsidRDefault="00D12499" w:rsidP="00D12499">
            <w:pPr>
              <w:jc w:val="center"/>
              <w:rPr>
                <w:rFonts w:ascii="黑体" w:eastAsia="黑体" w:hAnsi="黑体"/>
                <w:sz w:val="21"/>
              </w:rPr>
            </w:pPr>
            <w:r>
              <w:rPr>
                <w:rFonts w:ascii="黑体" w:eastAsia="黑体" w:hAnsi="黑体"/>
                <w:sz w:val="21"/>
              </w:rPr>
              <w:t>code1 = translate_Exp(Exp2,sym_table,ID)</w:t>
            </w:r>
          </w:p>
          <w:p w:rsidR="00A22BDD" w:rsidRDefault="00A22BDD" w:rsidP="00D12499">
            <w:pPr>
              <w:jc w:val="center"/>
              <w:rPr>
                <w:rFonts w:ascii="黑体" w:eastAsia="黑体" w:hAnsi="黑体"/>
                <w:sz w:val="21"/>
              </w:rPr>
            </w:pPr>
            <w:r>
              <w:rPr>
                <w:rFonts w:ascii="黑体" w:eastAsia="黑体" w:hAnsi="黑体"/>
                <w:sz w:val="21"/>
              </w:rPr>
              <w:t>code2 = [variable.name :=t1]+</w:t>
            </w:r>
          </w:p>
          <w:p w:rsidR="00A22BDD" w:rsidRDefault="00A22BDD" w:rsidP="00D12499">
            <w:pPr>
              <w:jc w:val="center"/>
              <w:rPr>
                <w:rFonts w:ascii="黑体" w:eastAsia="黑体" w:hAnsi="黑体"/>
                <w:sz w:val="21"/>
              </w:rPr>
            </w:pPr>
            <w:r>
              <w:rPr>
                <w:rFonts w:ascii="黑体" w:eastAsia="黑体" w:hAnsi="黑体"/>
                <w:sz w:val="21"/>
              </w:rPr>
              <w:t>[temp:=variable.name]</w:t>
            </w:r>
          </w:p>
          <w:p w:rsidR="00A22BDD" w:rsidRPr="00D12499" w:rsidRDefault="00A22BDD" w:rsidP="00D12499">
            <w:pPr>
              <w:jc w:val="center"/>
              <w:rPr>
                <w:rFonts w:ascii="黑体" w:eastAsia="黑体" w:hAnsi="黑体" w:hint="eastAsia"/>
                <w:sz w:val="21"/>
              </w:rPr>
            </w:pPr>
            <w:r>
              <w:rPr>
                <w:rFonts w:ascii="黑体" w:eastAsia="黑体" w:hAnsi="黑体"/>
                <w:sz w:val="21"/>
              </w:rPr>
              <w:t>return code1 + code2</w:t>
            </w:r>
          </w:p>
        </w:tc>
      </w:tr>
      <w:tr w:rsidR="00A22BDD" w:rsidTr="00D12499">
        <w:tc>
          <w:tcPr>
            <w:tcW w:w="3510" w:type="dxa"/>
            <w:tcBorders>
              <w:top w:val="single" w:sz="4" w:space="0" w:color="92D050"/>
              <w:bottom w:val="single" w:sz="4" w:space="0" w:color="92D050"/>
            </w:tcBorders>
          </w:tcPr>
          <w:p w:rsidR="00A22BDD" w:rsidRDefault="00A22BDD" w:rsidP="00D12499">
            <w:pPr>
              <w:jc w:val="center"/>
              <w:rPr>
                <w:rFonts w:ascii="黑体" w:eastAsia="黑体" w:hAnsi="黑体" w:hint="eastAsia"/>
                <w:sz w:val="21"/>
              </w:rPr>
            </w:pPr>
            <w:r>
              <w:rPr>
                <w:rFonts w:ascii="黑体" w:eastAsia="黑体" w:hAnsi="黑体" w:hint="eastAsia"/>
                <w:sz w:val="21"/>
              </w:rPr>
              <w:t>Exp1 PLUS Exp2</w:t>
            </w:r>
          </w:p>
        </w:tc>
        <w:tc>
          <w:tcPr>
            <w:tcW w:w="5012" w:type="dxa"/>
            <w:tcBorders>
              <w:top w:val="single" w:sz="4" w:space="0" w:color="92D050"/>
              <w:bottom w:val="single" w:sz="4" w:space="0" w:color="92D050"/>
            </w:tcBorders>
          </w:tcPr>
          <w:p w:rsidR="00A22BDD" w:rsidRDefault="00A22BDD" w:rsidP="00D12499">
            <w:pPr>
              <w:jc w:val="center"/>
              <w:rPr>
                <w:rFonts w:ascii="黑体" w:eastAsia="黑体" w:hAnsi="黑体" w:hint="eastAsia"/>
                <w:sz w:val="21"/>
              </w:rPr>
            </w:pPr>
            <w:r>
              <w:rPr>
                <w:rFonts w:ascii="黑体" w:eastAsia="黑体" w:hAnsi="黑体" w:hint="eastAsia"/>
                <w:sz w:val="21"/>
              </w:rPr>
              <w:t>t1 = new_temp()</w:t>
            </w:r>
          </w:p>
          <w:p w:rsidR="00A22BDD" w:rsidRDefault="00A22BDD" w:rsidP="00D12499">
            <w:pPr>
              <w:jc w:val="center"/>
              <w:rPr>
                <w:rFonts w:ascii="黑体" w:eastAsia="黑体" w:hAnsi="黑体"/>
                <w:sz w:val="21"/>
              </w:rPr>
            </w:pPr>
            <w:r>
              <w:rPr>
                <w:rFonts w:ascii="黑体" w:eastAsia="黑体" w:hAnsi="黑体"/>
                <w:sz w:val="21"/>
              </w:rPr>
              <w:t>t2 = new_temp()</w:t>
            </w:r>
          </w:p>
          <w:p w:rsidR="00A22BDD" w:rsidRDefault="00A22BDD" w:rsidP="00A22BDD">
            <w:pPr>
              <w:jc w:val="center"/>
              <w:rPr>
                <w:rFonts w:ascii="黑体" w:eastAsia="黑体" w:hAnsi="黑体"/>
                <w:sz w:val="21"/>
              </w:rPr>
            </w:pPr>
            <w:r>
              <w:rPr>
                <w:rFonts w:ascii="黑体" w:eastAsia="黑体" w:hAnsi="黑体"/>
                <w:sz w:val="21"/>
              </w:rPr>
              <w:t>code1 = translate_Exp(Exp1,sym_table,ID)</w:t>
            </w:r>
          </w:p>
          <w:p w:rsidR="00A22BDD" w:rsidRDefault="00A22BDD" w:rsidP="00A22BDD">
            <w:pPr>
              <w:jc w:val="center"/>
              <w:rPr>
                <w:rFonts w:ascii="黑体" w:eastAsia="黑体" w:hAnsi="黑体"/>
                <w:sz w:val="21"/>
              </w:rPr>
            </w:pPr>
            <w:r>
              <w:rPr>
                <w:rFonts w:ascii="黑体" w:eastAsia="黑体" w:hAnsi="黑体"/>
                <w:sz w:val="21"/>
              </w:rPr>
              <w:t>code2 = translate_Exp(Exp2,sym_table,ID)</w:t>
            </w:r>
          </w:p>
          <w:p w:rsidR="00A22BDD" w:rsidRDefault="00A22BDD" w:rsidP="00A22BDD">
            <w:pPr>
              <w:jc w:val="center"/>
              <w:rPr>
                <w:rFonts w:ascii="黑体" w:eastAsia="黑体" w:hAnsi="黑体"/>
                <w:sz w:val="21"/>
              </w:rPr>
            </w:pPr>
            <w:r>
              <w:rPr>
                <w:rFonts w:ascii="黑体" w:eastAsia="黑体" w:hAnsi="黑体"/>
                <w:sz w:val="21"/>
              </w:rPr>
              <w:t>code3 = [temp:= t1 + t2]</w:t>
            </w:r>
          </w:p>
          <w:p w:rsidR="00A22BDD" w:rsidRDefault="00A22BDD" w:rsidP="00A22BDD">
            <w:pPr>
              <w:jc w:val="center"/>
              <w:rPr>
                <w:rFonts w:ascii="黑体" w:eastAsia="黑体" w:hAnsi="黑体" w:hint="eastAsia"/>
                <w:sz w:val="21"/>
              </w:rPr>
            </w:pPr>
            <w:r>
              <w:rPr>
                <w:rFonts w:ascii="黑体" w:eastAsia="黑体" w:hAnsi="黑体"/>
                <w:sz w:val="21"/>
              </w:rPr>
              <w:t>return code1 + code2+code3</w:t>
            </w:r>
          </w:p>
        </w:tc>
      </w:tr>
      <w:tr w:rsidR="00A22BDD" w:rsidTr="00A22BDD">
        <w:tc>
          <w:tcPr>
            <w:tcW w:w="3510" w:type="dxa"/>
            <w:tcBorders>
              <w:top w:val="single" w:sz="4" w:space="0" w:color="92D050"/>
              <w:bottom w:val="single" w:sz="12" w:space="0" w:color="92D050"/>
            </w:tcBorders>
          </w:tcPr>
          <w:p w:rsidR="00A22BDD" w:rsidRPr="00A22BDD" w:rsidRDefault="00A22BDD" w:rsidP="00D12499">
            <w:pPr>
              <w:jc w:val="center"/>
              <w:rPr>
                <w:rFonts w:ascii="黑体" w:eastAsia="黑体" w:hAnsi="黑体" w:hint="eastAsia"/>
                <w:sz w:val="21"/>
              </w:rPr>
            </w:pPr>
            <w:r>
              <w:rPr>
                <w:rFonts w:ascii="黑体" w:eastAsia="黑体" w:hAnsi="黑体"/>
                <w:sz w:val="21"/>
              </w:rPr>
              <w:t>MINUS Exp1</w:t>
            </w:r>
          </w:p>
        </w:tc>
        <w:tc>
          <w:tcPr>
            <w:tcW w:w="5012" w:type="dxa"/>
            <w:tcBorders>
              <w:top w:val="single" w:sz="4" w:space="0" w:color="92D050"/>
              <w:bottom w:val="single" w:sz="12" w:space="0" w:color="92D050"/>
            </w:tcBorders>
          </w:tcPr>
          <w:p w:rsidR="00A22BDD" w:rsidRDefault="00A22BDD" w:rsidP="00D12499">
            <w:pPr>
              <w:jc w:val="center"/>
              <w:rPr>
                <w:rFonts w:ascii="黑体" w:eastAsia="黑体" w:hAnsi="黑体" w:hint="eastAsia"/>
                <w:sz w:val="21"/>
              </w:rPr>
            </w:pPr>
            <w:r>
              <w:rPr>
                <w:rFonts w:ascii="黑体" w:eastAsia="黑体" w:hAnsi="黑体" w:hint="eastAsia"/>
                <w:sz w:val="21"/>
              </w:rPr>
              <w:t>t1 = new_temp()</w:t>
            </w:r>
          </w:p>
          <w:p w:rsidR="00A22BDD" w:rsidRDefault="00A22BDD" w:rsidP="00A22BDD">
            <w:pPr>
              <w:jc w:val="center"/>
              <w:rPr>
                <w:rFonts w:ascii="黑体" w:eastAsia="黑体" w:hAnsi="黑体" w:hint="eastAsia"/>
                <w:sz w:val="21"/>
              </w:rPr>
            </w:pPr>
            <w:r>
              <w:rPr>
                <w:rFonts w:ascii="黑体" w:eastAsia="黑体" w:hAnsi="黑体"/>
                <w:sz w:val="21"/>
              </w:rPr>
              <w:t>code1 = translate_Exp(Exp1,sym_table,t1)</w:t>
            </w:r>
            <w:r w:rsidR="007920F6">
              <w:rPr>
                <w:rFonts w:ascii="黑体" w:eastAsia="黑体" w:hAnsi="黑体" w:hint="eastAsia"/>
                <w:sz w:val="21"/>
              </w:rPr>
              <w:lastRenderedPageBreak/>
              <w:t>（续）</w:t>
            </w:r>
          </w:p>
        </w:tc>
      </w:tr>
    </w:tbl>
    <w:p w:rsidR="00A22BDD" w:rsidRDefault="00A22BDD" w:rsidP="00A22BDD">
      <w:pPr>
        <w:rPr>
          <w:rFonts w:ascii="黑体" w:eastAsia="黑体" w:hAnsi="黑体" w:hint="eastAsia"/>
          <w:sz w:val="21"/>
        </w:rPr>
      </w:pPr>
      <w:r>
        <w:rPr>
          <w:rFonts w:ascii="黑体" w:eastAsia="黑体" w:hAnsi="黑体" w:hint="eastAsia"/>
          <w:sz w:val="21"/>
        </w:rPr>
        <w:lastRenderedPageBreak/>
        <w:t>续上页表4.2</w:t>
      </w:r>
    </w:p>
    <w:tbl>
      <w:tblPr>
        <w:tblStyle w:val="af1"/>
        <w:tblW w:w="0" w:type="auto"/>
        <w:tblBorders>
          <w:top w:val="single" w:sz="12" w:space="0" w:color="92D050"/>
          <w:left w:val="none" w:sz="0" w:space="0" w:color="auto"/>
          <w:bottom w:val="single" w:sz="12" w:space="0" w:color="92D050"/>
          <w:right w:val="none" w:sz="0" w:space="0" w:color="auto"/>
          <w:insideH w:val="none" w:sz="0" w:space="0" w:color="auto"/>
          <w:insideV w:val="none" w:sz="0" w:space="0" w:color="auto"/>
        </w:tblBorders>
        <w:tblLook w:val="04A0" w:firstRow="1" w:lastRow="0" w:firstColumn="1" w:lastColumn="0" w:noHBand="0" w:noVBand="1"/>
      </w:tblPr>
      <w:tblGrid>
        <w:gridCol w:w="3320"/>
        <w:gridCol w:w="4986"/>
      </w:tblGrid>
      <w:tr w:rsidR="00A22BDD" w:rsidRPr="00D12499" w:rsidTr="007A434C">
        <w:tc>
          <w:tcPr>
            <w:tcW w:w="3510" w:type="dxa"/>
            <w:tcBorders>
              <w:top w:val="single" w:sz="12" w:space="0" w:color="92D050"/>
              <w:bottom w:val="single" w:sz="4" w:space="0" w:color="92D050"/>
            </w:tcBorders>
          </w:tcPr>
          <w:p w:rsidR="00A22BDD" w:rsidRPr="00D12499" w:rsidRDefault="00A22BDD" w:rsidP="007A434C">
            <w:pPr>
              <w:jc w:val="center"/>
              <w:rPr>
                <w:rFonts w:ascii="黑体" w:eastAsia="黑体" w:hAnsi="黑体" w:hint="eastAsia"/>
                <w:sz w:val="21"/>
              </w:rPr>
            </w:pPr>
            <w:r w:rsidRPr="00D12499">
              <w:rPr>
                <w:rFonts w:ascii="黑体" w:eastAsia="黑体" w:hAnsi="黑体" w:hint="eastAsia"/>
                <w:sz w:val="21"/>
              </w:rPr>
              <w:t>表达式</w:t>
            </w:r>
          </w:p>
        </w:tc>
        <w:tc>
          <w:tcPr>
            <w:tcW w:w="5012" w:type="dxa"/>
            <w:tcBorders>
              <w:top w:val="single" w:sz="12" w:space="0" w:color="92D050"/>
              <w:bottom w:val="single" w:sz="4" w:space="0" w:color="92D050"/>
            </w:tcBorders>
          </w:tcPr>
          <w:p w:rsidR="00A22BDD" w:rsidRPr="00D12499" w:rsidRDefault="00A22BDD" w:rsidP="007A434C">
            <w:pPr>
              <w:jc w:val="center"/>
              <w:rPr>
                <w:rFonts w:ascii="黑体" w:eastAsia="黑体" w:hAnsi="黑体" w:hint="eastAsia"/>
                <w:sz w:val="21"/>
              </w:rPr>
            </w:pPr>
            <w:r>
              <w:rPr>
                <w:rFonts w:ascii="黑体" w:eastAsia="黑体" w:hAnsi="黑体" w:hint="eastAsia"/>
                <w:sz w:val="21"/>
              </w:rPr>
              <w:t>生成规则</w:t>
            </w:r>
          </w:p>
        </w:tc>
      </w:tr>
      <w:tr w:rsidR="00A22BDD" w:rsidTr="00A22BDD">
        <w:tc>
          <w:tcPr>
            <w:tcW w:w="3510" w:type="dxa"/>
            <w:tcBorders>
              <w:top w:val="single" w:sz="4" w:space="0" w:color="92D050"/>
              <w:bottom w:val="single" w:sz="4" w:space="0" w:color="92D050"/>
            </w:tcBorders>
          </w:tcPr>
          <w:p w:rsidR="00A22BDD" w:rsidRPr="00A22BDD" w:rsidRDefault="00A22BDD" w:rsidP="007A434C">
            <w:pPr>
              <w:jc w:val="center"/>
              <w:rPr>
                <w:rFonts w:ascii="黑体" w:eastAsia="黑体" w:hAnsi="黑体" w:hint="eastAsia"/>
                <w:sz w:val="21"/>
              </w:rPr>
            </w:pPr>
            <w:r>
              <w:rPr>
                <w:rFonts w:ascii="黑体" w:eastAsia="黑体" w:hAnsi="黑体"/>
                <w:sz w:val="21"/>
              </w:rPr>
              <w:t>MINUS Exp1</w:t>
            </w:r>
          </w:p>
        </w:tc>
        <w:tc>
          <w:tcPr>
            <w:tcW w:w="5012" w:type="dxa"/>
            <w:tcBorders>
              <w:top w:val="single" w:sz="4" w:space="0" w:color="92D050"/>
              <w:bottom w:val="single" w:sz="4" w:space="0" w:color="92D050"/>
            </w:tcBorders>
          </w:tcPr>
          <w:p w:rsidR="00A22BDD" w:rsidRDefault="00A22BDD" w:rsidP="007A434C">
            <w:pPr>
              <w:jc w:val="center"/>
              <w:rPr>
                <w:rFonts w:ascii="黑体" w:eastAsia="黑体" w:hAnsi="黑体"/>
                <w:sz w:val="21"/>
              </w:rPr>
            </w:pPr>
            <w:r>
              <w:rPr>
                <w:rFonts w:ascii="黑体" w:eastAsia="黑体" w:hAnsi="黑体"/>
                <w:sz w:val="21"/>
              </w:rPr>
              <w:t>code2 = [temp:=#0-t1]</w:t>
            </w:r>
          </w:p>
          <w:p w:rsidR="00A22BDD" w:rsidRDefault="00A22BDD" w:rsidP="007A434C">
            <w:pPr>
              <w:jc w:val="center"/>
              <w:rPr>
                <w:rFonts w:ascii="黑体" w:eastAsia="黑体" w:hAnsi="黑体" w:hint="eastAsia"/>
                <w:sz w:val="21"/>
              </w:rPr>
            </w:pPr>
            <w:r>
              <w:rPr>
                <w:rFonts w:ascii="黑体" w:eastAsia="黑体" w:hAnsi="黑体"/>
                <w:sz w:val="21"/>
              </w:rPr>
              <w:t>return code1 +code2</w:t>
            </w:r>
          </w:p>
        </w:tc>
      </w:tr>
      <w:tr w:rsidR="00A22BDD" w:rsidTr="007A434C">
        <w:tc>
          <w:tcPr>
            <w:tcW w:w="3510" w:type="dxa"/>
            <w:tcBorders>
              <w:top w:val="single" w:sz="4" w:space="0" w:color="92D050"/>
              <w:bottom w:val="single" w:sz="12" w:space="0" w:color="92D050"/>
            </w:tcBorders>
          </w:tcPr>
          <w:p w:rsidR="00A22BDD" w:rsidRDefault="00A22BDD" w:rsidP="007A434C">
            <w:pPr>
              <w:jc w:val="center"/>
              <w:rPr>
                <w:rFonts w:ascii="黑体" w:eastAsia="黑体" w:hAnsi="黑体"/>
                <w:sz w:val="21"/>
              </w:rPr>
            </w:pPr>
            <w:r>
              <w:rPr>
                <w:rFonts w:ascii="黑体" w:eastAsia="黑体" w:hAnsi="黑体"/>
                <w:sz w:val="21"/>
              </w:rPr>
              <w:t>Exp1 RELOP Exp2</w:t>
            </w:r>
          </w:p>
          <w:p w:rsidR="00A22BDD" w:rsidRDefault="00A22BDD" w:rsidP="007A434C">
            <w:pPr>
              <w:jc w:val="center"/>
              <w:rPr>
                <w:rFonts w:ascii="黑体" w:eastAsia="黑体" w:hAnsi="黑体"/>
                <w:sz w:val="21"/>
              </w:rPr>
            </w:pPr>
            <w:r>
              <w:rPr>
                <w:rFonts w:ascii="黑体" w:eastAsia="黑体" w:hAnsi="黑体"/>
                <w:sz w:val="21"/>
              </w:rPr>
              <w:t>NOT Exp1</w:t>
            </w:r>
          </w:p>
          <w:p w:rsidR="00A22BDD" w:rsidRDefault="00A22BDD" w:rsidP="007A434C">
            <w:pPr>
              <w:jc w:val="center"/>
              <w:rPr>
                <w:rFonts w:ascii="黑体" w:eastAsia="黑体" w:hAnsi="黑体"/>
                <w:sz w:val="21"/>
              </w:rPr>
            </w:pPr>
            <w:r>
              <w:rPr>
                <w:rFonts w:ascii="黑体" w:eastAsia="黑体" w:hAnsi="黑体"/>
                <w:sz w:val="21"/>
              </w:rPr>
              <w:t>Exp1 AND Exp2</w:t>
            </w:r>
          </w:p>
          <w:p w:rsidR="00A22BDD" w:rsidRPr="00A22BDD" w:rsidRDefault="00A22BDD" w:rsidP="007A434C">
            <w:pPr>
              <w:jc w:val="center"/>
              <w:rPr>
                <w:rFonts w:ascii="黑体" w:eastAsia="黑体" w:hAnsi="黑体"/>
                <w:sz w:val="21"/>
              </w:rPr>
            </w:pPr>
            <w:r>
              <w:rPr>
                <w:rFonts w:ascii="黑体" w:eastAsia="黑体" w:hAnsi="黑体"/>
                <w:sz w:val="21"/>
              </w:rPr>
              <w:t>Exp1 PR Exp2</w:t>
            </w:r>
          </w:p>
        </w:tc>
        <w:tc>
          <w:tcPr>
            <w:tcW w:w="5012" w:type="dxa"/>
            <w:tcBorders>
              <w:top w:val="single" w:sz="4" w:space="0" w:color="92D050"/>
              <w:bottom w:val="single" w:sz="12" w:space="0" w:color="92D050"/>
            </w:tcBorders>
          </w:tcPr>
          <w:p w:rsidR="00A22BDD" w:rsidRDefault="00A22BDD" w:rsidP="007A434C">
            <w:pPr>
              <w:jc w:val="center"/>
              <w:rPr>
                <w:rFonts w:ascii="黑体" w:eastAsia="黑体" w:hAnsi="黑体"/>
                <w:sz w:val="21"/>
              </w:rPr>
            </w:pPr>
            <w:r>
              <w:rPr>
                <w:rFonts w:ascii="黑体" w:eastAsia="黑体" w:hAnsi="黑体"/>
                <w:sz w:val="21"/>
              </w:rPr>
              <w:t>lable1 = new_tem</w:t>
            </w:r>
            <w:r>
              <w:rPr>
                <w:rFonts w:ascii="黑体" w:eastAsia="黑体" w:hAnsi="黑体" w:hint="eastAsia"/>
                <w:sz w:val="21"/>
              </w:rPr>
              <w:t>p</w:t>
            </w:r>
            <w:r>
              <w:rPr>
                <w:rFonts w:ascii="黑体" w:eastAsia="黑体" w:hAnsi="黑体"/>
                <w:sz w:val="21"/>
              </w:rPr>
              <w:t>()</w:t>
            </w:r>
          </w:p>
          <w:p w:rsidR="00A22BDD" w:rsidRDefault="00A22BDD" w:rsidP="007A434C">
            <w:pPr>
              <w:jc w:val="center"/>
              <w:rPr>
                <w:rFonts w:ascii="黑体" w:eastAsia="黑体" w:hAnsi="黑体"/>
                <w:sz w:val="21"/>
              </w:rPr>
            </w:pPr>
            <w:r>
              <w:rPr>
                <w:rFonts w:ascii="黑体" w:eastAsia="黑体" w:hAnsi="黑体"/>
                <w:sz w:val="21"/>
              </w:rPr>
              <w:t>lable2 = new_temp()</w:t>
            </w:r>
          </w:p>
          <w:p w:rsidR="00A22BDD" w:rsidRDefault="001115FC" w:rsidP="007A434C">
            <w:pPr>
              <w:jc w:val="center"/>
              <w:rPr>
                <w:rFonts w:ascii="黑体" w:eastAsia="黑体" w:hAnsi="黑体"/>
                <w:sz w:val="21"/>
              </w:rPr>
            </w:pPr>
            <w:r>
              <w:rPr>
                <w:rFonts w:ascii="黑体" w:eastAsia="黑体" w:hAnsi="黑体"/>
                <w:sz w:val="21"/>
              </w:rPr>
              <w:t>code0 = [temp :=#0]</w:t>
            </w:r>
          </w:p>
          <w:p w:rsidR="001115FC" w:rsidRDefault="001115FC" w:rsidP="001115FC">
            <w:pPr>
              <w:jc w:val="center"/>
              <w:rPr>
                <w:rFonts w:ascii="黑体" w:eastAsia="黑体" w:hAnsi="黑体"/>
                <w:sz w:val="21"/>
              </w:rPr>
            </w:pPr>
            <w:r>
              <w:rPr>
                <w:rFonts w:ascii="黑体" w:eastAsia="黑体" w:hAnsi="黑体"/>
                <w:sz w:val="21"/>
              </w:rPr>
              <w:t>code1 = translate_Exp(Exp,lable1,lable2,sym_table)</w:t>
            </w:r>
          </w:p>
          <w:p w:rsidR="001115FC" w:rsidRDefault="001115FC" w:rsidP="001115FC">
            <w:pPr>
              <w:jc w:val="center"/>
              <w:rPr>
                <w:rFonts w:ascii="黑体" w:eastAsia="黑体" w:hAnsi="黑体"/>
                <w:sz w:val="21"/>
              </w:rPr>
            </w:pPr>
            <w:r>
              <w:rPr>
                <w:rFonts w:ascii="黑体" w:eastAsia="黑体" w:hAnsi="黑体"/>
                <w:sz w:val="21"/>
              </w:rPr>
              <w:t>code2 = [LABLE lable1]+[temp := #1]</w:t>
            </w:r>
          </w:p>
          <w:p w:rsidR="001115FC" w:rsidRPr="00A22BDD" w:rsidRDefault="001115FC" w:rsidP="001115FC">
            <w:pPr>
              <w:jc w:val="center"/>
              <w:rPr>
                <w:rFonts w:ascii="黑体" w:eastAsia="黑体" w:hAnsi="黑体"/>
                <w:sz w:val="21"/>
              </w:rPr>
            </w:pPr>
            <w:r>
              <w:rPr>
                <w:rFonts w:ascii="黑体" w:eastAsia="黑体" w:hAnsi="黑体"/>
                <w:sz w:val="21"/>
              </w:rPr>
              <w:t xml:space="preserve">return code0+code1code2+[LABLElable2] </w:t>
            </w:r>
          </w:p>
        </w:tc>
      </w:tr>
    </w:tbl>
    <w:p w:rsidR="00A22BDD" w:rsidRDefault="00A22BDD" w:rsidP="00A22BDD">
      <w:pPr>
        <w:rPr>
          <w:rFonts w:ascii="黑体" w:eastAsia="黑体" w:hAnsi="黑体"/>
          <w:sz w:val="21"/>
        </w:rPr>
      </w:pPr>
    </w:p>
    <w:p w:rsidR="00B652F9" w:rsidRDefault="00B652F9" w:rsidP="00B652F9">
      <w:pPr>
        <w:rPr>
          <w:rFonts w:hint="eastAsia"/>
        </w:rPr>
      </w:pPr>
      <w:r>
        <w:rPr>
          <w:rFonts w:hint="eastAsia"/>
        </w:rPr>
        <w:t>语句的中间代码生成规则如下表：</w:t>
      </w:r>
    </w:p>
    <w:p w:rsidR="001115FC" w:rsidRDefault="001115FC" w:rsidP="001115FC">
      <w:pPr>
        <w:jc w:val="center"/>
        <w:rPr>
          <w:rFonts w:ascii="黑体" w:eastAsia="黑体" w:hAnsi="黑体"/>
          <w:sz w:val="21"/>
        </w:rPr>
      </w:pPr>
      <w:r w:rsidRPr="00D12499">
        <w:rPr>
          <w:rFonts w:ascii="黑体" w:eastAsia="黑体" w:hAnsi="黑体" w:hint="eastAsia"/>
          <w:sz w:val="21"/>
        </w:rPr>
        <w:t>表</w:t>
      </w:r>
      <w:r>
        <w:rPr>
          <w:rFonts w:ascii="黑体" w:eastAsia="黑体" w:hAnsi="黑体" w:hint="eastAsia"/>
          <w:sz w:val="21"/>
        </w:rPr>
        <w:t>4.3</w:t>
      </w:r>
      <w:r w:rsidRPr="00D12499">
        <w:rPr>
          <w:rFonts w:ascii="黑体" w:eastAsia="黑体" w:hAnsi="黑体" w:hint="eastAsia"/>
          <w:sz w:val="21"/>
        </w:rPr>
        <w:t xml:space="preserve"> </w:t>
      </w:r>
      <w:r>
        <w:rPr>
          <w:rFonts w:ascii="黑体" w:eastAsia="黑体" w:hAnsi="黑体" w:hint="eastAsia"/>
          <w:sz w:val="21"/>
        </w:rPr>
        <w:t>语句</w:t>
      </w:r>
      <w:r w:rsidRPr="00D12499">
        <w:rPr>
          <w:rFonts w:ascii="黑体" w:eastAsia="黑体" w:hAnsi="黑体" w:hint="eastAsia"/>
          <w:sz w:val="21"/>
        </w:rPr>
        <w:t>中间代码生成规则表</w:t>
      </w:r>
    </w:p>
    <w:tbl>
      <w:tblPr>
        <w:tblStyle w:val="af1"/>
        <w:tblW w:w="0" w:type="auto"/>
        <w:tblBorders>
          <w:top w:val="single" w:sz="12" w:space="0" w:color="92D050"/>
          <w:left w:val="none" w:sz="0" w:space="0" w:color="auto"/>
          <w:bottom w:val="single" w:sz="12" w:space="0" w:color="92D050"/>
          <w:right w:val="none" w:sz="0" w:space="0" w:color="auto"/>
          <w:insideH w:val="none" w:sz="0" w:space="0" w:color="auto"/>
          <w:insideV w:val="none" w:sz="0" w:space="0" w:color="auto"/>
        </w:tblBorders>
        <w:tblLook w:val="04A0" w:firstRow="1" w:lastRow="0" w:firstColumn="1" w:lastColumn="0" w:noHBand="0" w:noVBand="1"/>
      </w:tblPr>
      <w:tblGrid>
        <w:gridCol w:w="2945"/>
        <w:gridCol w:w="5361"/>
      </w:tblGrid>
      <w:tr w:rsidR="001115FC" w:rsidTr="007A434C">
        <w:tc>
          <w:tcPr>
            <w:tcW w:w="3510" w:type="dxa"/>
            <w:tcBorders>
              <w:top w:val="single" w:sz="12" w:space="0" w:color="92D050"/>
              <w:bottom w:val="single" w:sz="4" w:space="0" w:color="92D050"/>
            </w:tcBorders>
          </w:tcPr>
          <w:p w:rsidR="001115FC" w:rsidRPr="00D12499" w:rsidRDefault="001115FC" w:rsidP="007A434C">
            <w:pPr>
              <w:jc w:val="center"/>
              <w:rPr>
                <w:rFonts w:ascii="黑体" w:eastAsia="黑体" w:hAnsi="黑体" w:hint="eastAsia"/>
                <w:sz w:val="21"/>
              </w:rPr>
            </w:pPr>
            <w:r w:rsidRPr="00D12499">
              <w:rPr>
                <w:rFonts w:ascii="黑体" w:eastAsia="黑体" w:hAnsi="黑体" w:hint="eastAsia"/>
                <w:sz w:val="21"/>
              </w:rPr>
              <w:t>表达式</w:t>
            </w:r>
          </w:p>
        </w:tc>
        <w:tc>
          <w:tcPr>
            <w:tcW w:w="5012" w:type="dxa"/>
            <w:tcBorders>
              <w:top w:val="single" w:sz="12" w:space="0" w:color="92D050"/>
              <w:bottom w:val="single" w:sz="4" w:space="0" w:color="92D050"/>
            </w:tcBorders>
          </w:tcPr>
          <w:p w:rsidR="001115FC" w:rsidRPr="00D12499" w:rsidRDefault="001115FC" w:rsidP="007A434C">
            <w:pPr>
              <w:jc w:val="center"/>
              <w:rPr>
                <w:rFonts w:ascii="黑体" w:eastAsia="黑体" w:hAnsi="黑体" w:hint="eastAsia"/>
                <w:sz w:val="21"/>
              </w:rPr>
            </w:pPr>
            <w:r>
              <w:rPr>
                <w:rFonts w:ascii="黑体" w:eastAsia="黑体" w:hAnsi="黑体" w:hint="eastAsia"/>
                <w:sz w:val="21"/>
              </w:rPr>
              <w:t>生成规则</w:t>
            </w:r>
          </w:p>
        </w:tc>
      </w:tr>
      <w:tr w:rsidR="001115FC" w:rsidTr="00F74135">
        <w:tc>
          <w:tcPr>
            <w:tcW w:w="3510" w:type="dxa"/>
            <w:tcBorders>
              <w:top w:val="single" w:sz="4" w:space="0" w:color="92D050"/>
              <w:bottom w:val="single" w:sz="4" w:space="0" w:color="92D050"/>
            </w:tcBorders>
          </w:tcPr>
          <w:p w:rsidR="001115FC" w:rsidRPr="00A22BDD" w:rsidRDefault="00F74135" w:rsidP="007A434C">
            <w:pPr>
              <w:jc w:val="center"/>
              <w:rPr>
                <w:rFonts w:ascii="黑体" w:eastAsia="黑体" w:hAnsi="黑体" w:hint="eastAsia"/>
                <w:sz w:val="21"/>
              </w:rPr>
            </w:pPr>
            <w:r>
              <w:rPr>
                <w:rFonts w:ascii="黑体" w:eastAsia="黑体" w:hAnsi="黑体" w:hint="eastAsia"/>
                <w:sz w:val="21"/>
              </w:rPr>
              <w:t>Exp</w:t>
            </w:r>
            <w:r>
              <w:rPr>
                <w:rFonts w:ascii="黑体" w:eastAsia="黑体" w:hAnsi="黑体"/>
                <w:sz w:val="21"/>
              </w:rPr>
              <w:t xml:space="preserve"> </w:t>
            </w:r>
            <w:r>
              <w:rPr>
                <w:rFonts w:ascii="黑体" w:eastAsia="黑体" w:hAnsi="黑体" w:hint="eastAsia"/>
                <w:sz w:val="21"/>
              </w:rPr>
              <w:t>SEMI</w:t>
            </w:r>
          </w:p>
        </w:tc>
        <w:tc>
          <w:tcPr>
            <w:tcW w:w="5012" w:type="dxa"/>
            <w:tcBorders>
              <w:top w:val="single" w:sz="4" w:space="0" w:color="92D050"/>
              <w:bottom w:val="single" w:sz="4" w:space="0" w:color="92D050"/>
            </w:tcBorders>
          </w:tcPr>
          <w:p w:rsidR="00F74135" w:rsidRDefault="00F74135" w:rsidP="00F74135">
            <w:pPr>
              <w:jc w:val="center"/>
              <w:rPr>
                <w:rFonts w:ascii="黑体" w:eastAsia="黑体" w:hAnsi="黑体" w:hint="eastAsia"/>
                <w:sz w:val="21"/>
              </w:rPr>
            </w:pPr>
            <w:r>
              <w:rPr>
                <w:rFonts w:ascii="黑体" w:eastAsia="黑体" w:hAnsi="黑体" w:hint="eastAsia"/>
                <w:sz w:val="21"/>
              </w:rPr>
              <w:t>return</w:t>
            </w:r>
            <w:r>
              <w:rPr>
                <w:rFonts w:ascii="黑体" w:eastAsia="黑体" w:hAnsi="黑体"/>
                <w:sz w:val="21"/>
              </w:rPr>
              <w:t xml:space="preserve"> </w:t>
            </w:r>
            <w:r>
              <w:rPr>
                <w:rFonts w:ascii="黑体" w:eastAsia="黑体" w:hAnsi="黑体" w:hint="eastAsia"/>
                <w:sz w:val="21"/>
              </w:rPr>
              <w:t>translate_Exp(</w:t>
            </w:r>
            <w:r>
              <w:rPr>
                <w:rFonts w:ascii="黑体" w:eastAsia="黑体" w:hAnsi="黑体"/>
                <w:sz w:val="21"/>
              </w:rPr>
              <w:t>Exp,sym_table,NULL)</w:t>
            </w:r>
          </w:p>
        </w:tc>
      </w:tr>
      <w:tr w:rsidR="00F74135" w:rsidTr="00F74135">
        <w:tc>
          <w:tcPr>
            <w:tcW w:w="3510" w:type="dxa"/>
            <w:tcBorders>
              <w:top w:val="single" w:sz="4" w:space="0" w:color="92D050"/>
              <w:bottom w:val="single" w:sz="4" w:space="0" w:color="92D050"/>
            </w:tcBorders>
          </w:tcPr>
          <w:p w:rsidR="00F74135" w:rsidRPr="00F74135" w:rsidRDefault="00F74135" w:rsidP="007A434C">
            <w:pPr>
              <w:jc w:val="center"/>
              <w:rPr>
                <w:rFonts w:ascii="黑体" w:eastAsia="黑体" w:hAnsi="黑体" w:hint="eastAsia"/>
                <w:sz w:val="21"/>
              </w:rPr>
            </w:pPr>
            <w:r>
              <w:rPr>
                <w:rFonts w:ascii="黑体" w:eastAsia="黑体" w:hAnsi="黑体"/>
                <w:sz w:val="21"/>
              </w:rPr>
              <w:t>CompSt</w:t>
            </w:r>
          </w:p>
        </w:tc>
        <w:tc>
          <w:tcPr>
            <w:tcW w:w="5012" w:type="dxa"/>
            <w:tcBorders>
              <w:top w:val="single" w:sz="4" w:space="0" w:color="92D050"/>
              <w:bottom w:val="single" w:sz="4" w:space="0" w:color="92D050"/>
            </w:tcBorders>
          </w:tcPr>
          <w:p w:rsidR="00F74135" w:rsidRDefault="00F74135" w:rsidP="00F74135">
            <w:pPr>
              <w:jc w:val="center"/>
              <w:rPr>
                <w:rFonts w:ascii="黑体" w:eastAsia="黑体" w:hAnsi="黑体" w:hint="eastAsia"/>
                <w:sz w:val="21"/>
              </w:rPr>
            </w:pPr>
            <w:r>
              <w:rPr>
                <w:rFonts w:ascii="黑体" w:eastAsia="黑体" w:hAnsi="黑体" w:hint="eastAsia"/>
                <w:sz w:val="21"/>
              </w:rPr>
              <w:t>return tr</w:t>
            </w:r>
            <w:r>
              <w:rPr>
                <w:rFonts w:ascii="黑体" w:eastAsia="黑体" w:hAnsi="黑体"/>
                <w:sz w:val="21"/>
              </w:rPr>
              <w:t>anslate_Exp(CompSt,sym_table)</w:t>
            </w:r>
          </w:p>
        </w:tc>
      </w:tr>
      <w:tr w:rsidR="00F74135" w:rsidTr="00F74135">
        <w:tc>
          <w:tcPr>
            <w:tcW w:w="3510" w:type="dxa"/>
            <w:tcBorders>
              <w:top w:val="single" w:sz="4" w:space="0" w:color="92D050"/>
              <w:bottom w:val="single" w:sz="4" w:space="0" w:color="92D050"/>
            </w:tcBorders>
          </w:tcPr>
          <w:p w:rsidR="00F74135" w:rsidRPr="00F74135" w:rsidRDefault="00F74135" w:rsidP="007A434C">
            <w:pPr>
              <w:jc w:val="center"/>
              <w:rPr>
                <w:rFonts w:ascii="黑体" w:eastAsia="黑体" w:hAnsi="黑体"/>
                <w:sz w:val="21"/>
              </w:rPr>
            </w:pPr>
            <w:r>
              <w:rPr>
                <w:rFonts w:ascii="黑体" w:eastAsia="黑体" w:hAnsi="黑体"/>
                <w:sz w:val="21"/>
              </w:rPr>
              <w:t>RETURN Exp SEMI</w:t>
            </w:r>
          </w:p>
        </w:tc>
        <w:tc>
          <w:tcPr>
            <w:tcW w:w="5012" w:type="dxa"/>
            <w:tcBorders>
              <w:top w:val="single" w:sz="4" w:space="0" w:color="92D050"/>
              <w:bottom w:val="single" w:sz="4" w:space="0" w:color="92D050"/>
            </w:tcBorders>
          </w:tcPr>
          <w:p w:rsidR="00F74135" w:rsidRDefault="00F74135" w:rsidP="00F74135">
            <w:pPr>
              <w:jc w:val="center"/>
              <w:rPr>
                <w:rFonts w:ascii="黑体" w:eastAsia="黑体" w:hAnsi="黑体" w:hint="eastAsia"/>
                <w:sz w:val="21"/>
              </w:rPr>
            </w:pPr>
            <w:r>
              <w:rPr>
                <w:rFonts w:ascii="黑体" w:eastAsia="黑体" w:hAnsi="黑体" w:hint="eastAsia"/>
                <w:sz w:val="21"/>
              </w:rPr>
              <w:t>t1 = new_temp()</w:t>
            </w:r>
          </w:p>
          <w:p w:rsidR="00F74135" w:rsidRDefault="00F74135" w:rsidP="00F74135">
            <w:pPr>
              <w:jc w:val="center"/>
              <w:rPr>
                <w:rFonts w:ascii="黑体" w:eastAsia="黑体" w:hAnsi="黑体"/>
                <w:sz w:val="21"/>
              </w:rPr>
            </w:pPr>
            <w:r>
              <w:rPr>
                <w:rFonts w:ascii="黑体" w:eastAsia="黑体" w:hAnsi="黑体"/>
                <w:sz w:val="21"/>
              </w:rPr>
              <w:t>code1 = translate_Exp(Exp,sym_table,t1)</w:t>
            </w:r>
          </w:p>
          <w:p w:rsidR="00F74135" w:rsidRDefault="00F74135" w:rsidP="00F74135">
            <w:pPr>
              <w:jc w:val="center"/>
              <w:rPr>
                <w:rFonts w:ascii="黑体" w:eastAsia="黑体" w:hAnsi="黑体"/>
                <w:sz w:val="21"/>
              </w:rPr>
            </w:pPr>
            <w:r>
              <w:rPr>
                <w:rFonts w:ascii="黑体" w:eastAsia="黑体" w:hAnsi="黑体"/>
                <w:sz w:val="21"/>
              </w:rPr>
              <w:t>code2 = [RETURN t1]</w:t>
            </w:r>
          </w:p>
          <w:p w:rsidR="00F74135" w:rsidRDefault="00F74135" w:rsidP="00F74135">
            <w:pPr>
              <w:jc w:val="center"/>
              <w:rPr>
                <w:rFonts w:ascii="黑体" w:eastAsia="黑体" w:hAnsi="黑体" w:hint="eastAsia"/>
                <w:sz w:val="21"/>
              </w:rPr>
            </w:pPr>
            <w:r>
              <w:rPr>
                <w:rFonts w:ascii="黑体" w:eastAsia="黑体" w:hAnsi="黑体"/>
                <w:sz w:val="21"/>
              </w:rPr>
              <w:t>return code1+code2</w:t>
            </w:r>
          </w:p>
        </w:tc>
      </w:tr>
      <w:tr w:rsidR="00F74135" w:rsidTr="00CA7F53">
        <w:tc>
          <w:tcPr>
            <w:tcW w:w="3510" w:type="dxa"/>
            <w:tcBorders>
              <w:top w:val="single" w:sz="4" w:space="0" w:color="92D050"/>
              <w:bottom w:val="single" w:sz="4" w:space="0" w:color="92D050"/>
            </w:tcBorders>
          </w:tcPr>
          <w:p w:rsidR="00F74135" w:rsidRPr="00F74135" w:rsidRDefault="00F74135" w:rsidP="007A434C">
            <w:pPr>
              <w:jc w:val="center"/>
              <w:rPr>
                <w:rFonts w:ascii="黑体" w:eastAsia="黑体" w:hAnsi="黑体"/>
                <w:sz w:val="21"/>
              </w:rPr>
            </w:pPr>
            <w:r>
              <w:rPr>
                <w:rFonts w:ascii="黑体" w:eastAsia="黑体" w:hAnsi="黑体"/>
                <w:sz w:val="21"/>
              </w:rPr>
              <w:t>IF LP Exp RP Stmt1</w:t>
            </w:r>
          </w:p>
        </w:tc>
        <w:tc>
          <w:tcPr>
            <w:tcW w:w="5012" w:type="dxa"/>
            <w:tcBorders>
              <w:top w:val="single" w:sz="4" w:space="0" w:color="92D050"/>
              <w:bottom w:val="single" w:sz="4" w:space="0" w:color="92D050"/>
            </w:tcBorders>
          </w:tcPr>
          <w:p w:rsidR="00F74135" w:rsidRDefault="00CA7F53" w:rsidP="00F74135">
            <w:pPr>
              <w:jc w:val="center"/>
              <w:rPr>
                <w:rFonts w:ascii="黑体" w:eastAsia="黑体" w:hAnsi="黑体" w:hint="eastAsia"/>
                <w:sz w:val="21"/>
              </w:rPr>
            </w:pPr>
            <w:r>
              <w:rPr>
                <w:rFonts w:ascii="黑体" w:eastAsia="黑体" w:hAnsi="黑体" w:hint="eastAsia"/>
                <w:sz w:val="21"/>
              </w:rPr>
              <w:t>lable1 = new_</w:t>
            </w:r>
            <w:r>
              <w:rPr>
                <w:rFonts w:ascii="黑体" w:eastAsia="黑体" w:hAnsi="黑体"/>
                <w:sz w:val="21"/>
              </w:rPr>
              <w:t>lable</w:t>
            </w:r>
            <w:r>
              <w:rPr>
                <w:rFonts w:ascii="黑体" w:eastAsia="黑体" w:hAnsi="黑体" w:hint="eastAsia"/>
                <w:sz w:val="21"/>
              </w:rPr>
              <w:t>()</w:t>
            </w:r>
          </w:p>
          <w:p w:rsidR="00CA7F53" w:rsidRDefault="00CA7F53" w:rsidP="00F74135">
            <w:pPr>
              <w:jc w:val="center"/>
              <w:rPr>
                <w:rFonts w:ascii="黑体" w:eastAsia="黑体" w:hAnsi="黑体"/>
                <w:sz w:val="21"/>
              </w:rPr>
            </w:pPr>
            <w:r>
              <w:rPr>
                <w:rFonts w:ascii="黑体" w:eastAsia="黑体" w:hAnsi="黑体"/>
                <w:sz w:val="21"/>
              </w:rPr>
              <w:t>lable2 = new_lable()</w:t>
            </w:r>
          </w:p>
          <w:p w:rsidR="00CA7F53" w:rsidRDefault="00223CD4" w:rsidP="00F74135">
            <w:pPr>
              <w:jc w:val="center"/>
              <w:rPr>
                <w:rFonts w:ascii="黑体" w:eastAsia="黑体" w:hAnsi="黑体"/>
                <w:sz w:val="21"/>
              </w:rPr>
            </w:pPr>
            <w:r>
              <w:rPr>
                <w:rFonts w:ascii="黑体" w:eastAsia="黑体" w:hAnsi="黑体"/>
                <w:sz w:val="21"/>
              </w:rPr>
              <w:t>code1</w:t>
            </w:r>
            <w:r w:rsidR="00CA7F53">
              <w:rPr>
                <w:rFonts w:ascii="黑体" w:eastAsia="黑体" w:hAnsi="黑体"/>
                <w:sz w:val="21"/>
              </w:rPr>
              <w:t>=translate_Cond(Exp,lable1,lable2,sym_table)</w:t>
            </w:r>
          </w:p>
          <w:p w:rsidR="00CA7F53" w:rsidRDefault="00CA7F53" w:rsidP="00F74135">
            <w:pPr>
              <w:jc w:val="center"/>
              <w:rPr>
                <w:rFonts w:ascii="黑体" w:eastAsia="黑体" w:hAnsi="黑体"/>
                <w:sz w:val="21"/>
              </w:rPr>
            </w:pPr>
            <w:r>
              <w:rPr>
                <w:rFonts w:ascii="黑体" w:eastAsia="黑体" w:hAnsi="黑体"/>
                <w:sz w:val="21"/>
              </w:rPr>
              <w:t>code2 = translate_Stmt(Stmt1,sym_table)</w:t>
            </w:r>
          </w:p>
          <w:p w:rsidR="00CA7F53" w:rsidRPr="00F74135" w:rsidRDefault="00CA7F53" w:rsidP="00F74135">
            <w:pPr>
              <w:jc w:val="center"/>
              <w:rPr>
                <w:rFonts w:ascii="黑体" w:eastAsia="黑体" w:hAnsi="黑体" w:hint="eastAsia"/>
                <w:sz w:val="21"/>
              </w:rPr>
            </w:pPr>
            <w:r>
              <w:rPr>
                <w:rFonts w:ascii="黑体" w:eastAsia="黑体" w:hAnsi="黑体"/>
                <w:sz w:val="21"/>
              </w:rPr>
              <w:t>return code1+[LABLE lable1]+</w:t>
            </w:r>
            <w:r>
              <w:rPr>
                <w:rFonts w:ascii="黑体" w:eastAsia="黑体" w:hAnsi="黑体" w:hint="eastAsia"/>
                <w:sz w:val="21"/>
              </w:rPr>
              <w:t>code2+[LABLE lable2]</w:t>
            </w:r>
          </w:p>
        </w:tc>
      </w:tr>
      <w:tr w:rsidR="00CA7F53" w:rsidTr="00CA7F53">
        <w:tc>
          <w:tcPr>
            <w:tcW w:w="3510" w:type="dxa"/>
            <w:tcBorders>
              <w:top w:val="single" w:sz="4" w:space="0" w:color="92D050"/>
              <w:bottom w:val="single" w:sz="4" w:space="0" w:color="92D050"/>
            </w:tcBorders>
          </w:tcPr>
          <w:p w:rsidR="00CA7F53" w:rsidRPr="00CA7F53" w:rsidRDefault="00CA7F53" w:rsidP="007A434C">
            <w:pPr>
              <w:jc w:val="center"/>
              <w:rPr>
                <w:rFonts w:ascii="黑体" w:eastAsia="黑体" w:hAnsi="黑体"/>
                <w:sz w:val="21"/>
              </w:rPr>
            </w:pPr>
            <w:r>
              <w:rPr>
                <w:rFonts w:ascii="黑体" w:eastAsia="黑体" w:hAnsi="黑体"/>
                <w:sz w:val="21"/>
              </w:rPr>
              <w:t xml:space="preserve">IF LP Exp </w:t>
            </w:r>
            <w:r>
              <w:rPr>
                <w:rFonts w:ascii="黑体" w:eastAsia="黑体" w:hAnsi="黑体" w:hint="eastAsia"/>
                <w:sz w:val="21"/>
              </w:rPr>
              <w:t>RP</w:t>
            </w:r>
            <w:r>
              <w:rPr>
                <w:rFonts w:ascii="黑体" w:eastAsia="黑体" w:hAnsi="黑体"/>
                <w:sz w:val="21"/>
              </w:rPr>
              <w:t xml:space="preserve"> Stmt1 ELSE Stmt2</w:t>
            </w:r>
          </w:p>
        </w:tc>
        <w:tc>
          <w:tcPr>
            <w:tcW w:w="5012" w:type="dxa"/>
            <w:tcBorders>
              <w:top w:val="single" w:sz="4" w:space="0" w:color="92D050"/>
              <w:bottom w:val="single" w:sz="4" w:space="0" w:color="92D050"/>
            </w:tcBorders>
          </w:tcPr>
          <w:p w:rsidR="00CA7F53" w:rsidRDefault="00CA7F53" w:rsidP="00CA7F53">
            <w:pPr>
              <w:jc w:val="center"/>
              <w:rPr>
                <w:rFonts w:ascii="黑体" w:eastAsia="黑体" w:hAnsi="黑体" w:hint="eastAsia"/>
                <w:sz w:val="21"/>
              </w:rPr>
            </w:pPr>
            <w:r>
              <w:rPr>
                <w:rFonts w:ascii="黑体" w:eastAsia="黑体" w:hAnsi="黑体" w:hint="eastAsia"/>
                <w:sz w:val="21"/>
              </w:rPr>
              <w:t>lable1 = new_</w:t>
            </w:r>
            <w:r>
              <w:rPr>
                <w:rFonts w:ascii="黑体" w:eastAsia="黑体" w:hAnsi="黑体"/>
                <w:sz w:val="21"/>
              </w:rPr>
              <w:t>lable</w:t>
            </w:r>
            <w:r>
              <w:rPr>
                <w:rFonts w:ascii="黑体" w:eastAsia="黑体" w:hAnsi="黑体" w:hint="eastAsia"/>
                <w:sz w:val="21"/>
              </w:rPr>
              <w:t>()</w:t>
            </w:r>
          </w:p>
          <w:p w:rsidR="00CA7F53" w:rsidRDefault="00CA7F53" w:rsidP="00CA7F53">
            <w:pPr>
              <w:jc w:val="center"/>
              <w:rPr>
                <w:rFonts w:ascii="黑体" w:eastAsia="黑体" w:hAnsi="黑体"/>
                <w:sz w:val="21"/>
              </w:rPr>
            </w:pPr>
            <w:r>
              <w:rPr>
                <w:rFonts w:ascii="黑体" w:eastAsia="黑体" w:hAnsi="黑体"/>
                <w:sz w:val="21"/>
              </w:rPr>
              <w:t>lable2 = new_lable()</w:t>
            </w:r>
          </w:p>
          <w:p w:rsidR="00CA7F53" w:rsidRDefault="00CA7F53" w:rsidP="00CA7F53">
            <w:pPr>
              <w:jc w:val="center"/>
              <w:rPr>
                <w:rFonts w:ascii="黑体" w:eastAsia="黑体" w:hAnsi="黑体"/>
                <w:sz w:val="21"/>
              </w:rPr>
            </w:pPr>
            <w:r>
              <w:rPr>
                <w:rFonts w:ascii="黑体" w:eastAsia="黑体" w:hAnsi="黑体"/>
                <w:sz w:val="21"/>
              </w:rPr>
              <w:t>lable3 = new_lable()</w:t>
            </w:r>
          </w:p>
          <w:p w:rsidR="00CA7F53" w:rsidRDefault="00223CD4" w:rsidP="00F74135">
            <w:pPr>
              <w:jc w:val="center"/>
              <w:rPr>
                <w:rFonts w:ascii="黑体" w:eastAsia="黑体" w:hAnsi="黑体"/>
                <w:sz w:val="21"/>
              </w:rPr>
            </w:pPr>
            <w:r>
              <w:rPr>
                <w:rFonts w:ascii="黑体" w:eastAsia="黑体" w:hAnsi="黑体"/>
                <w:sz w:val="21"/>
              </w:rPr>
              <w:t>code1=</w:t>
            </w:r>
            <w:r w:rsidR="00CA7F53">
              <w:rPr>
                <w:rFonts w:ascii="黑体" w:eastAsia="黑体" w:hAnsi="黑体"/>
                <w:sz w:val="21"/>
              </w:rPr>
              <w:t>translate_Cond(Exp,lable1,lable2,sym_table)</w:t>
            </w:r>
          </w:p>
          <w:p w:rsidR="00CA7F53" w:rsidRDefault="00CA7F53" w:rsidP="00F74135">
            <w:pPr>
              <w:jc w:val="center"/>
              <w:rPr>
                <w:rFonts w:ascii="黑体" w:eastAsia="黑体" w:hAnsi="黑体"/>
                <w:sz w:val="21"/>
              </w:rPr>
            </w:pPr>
            <w:r>
              <w:rPr>
                <w:rFonts w:ascii="黑体" w:eastAsia="黑体" w:hAnsi="黑体"/>
                <w:sz w:val="21"/>
              </w:rPr>
              <w:t>code2 = translate_Stmt(Stmt1,sym_table)</w:t>
            </w:r>
          </w:p>
          <w:p w:rsidR="00CA7F53" w:rsidRDefault="00CA7F53" w:rsidP="00F74135">
            <w:pPr>
              <w:jc w:val="center"/>
              <w:rPr>
                <w:rFonts w:ascii="黑体" w:eastAsia="黑体" w:hAnsi="黑体"/>
                <w:sz w:val="21"/>
              </w:rPr>
            </w:pPr>
            <w:r>
              <w:rPr>
                <w:rFonts w:ascii="黑体" w:eastAsia="黑体" w:hAnsi="黑体"/>
                <w:sz w:val="21"/>
              </w:rPr>
              <w:t>code3 = translate_Stmt(Stmt2,sym_table)</w:t>
            </w:r>
          </w:p>
          <w:p w:rsidR="00CA7F53" w:rsidRPr="00CA7F53" w:rsidRDefault="00CA7F53" w:rsidP="00CA7F53">
            <w:pPr>
              <w:jc w:val="center"/>
              <w:rPr>
                <w:rFonts w:ascii="黑体" w:eastAsia="黑体" w:hAnsi="黑体" w:hint="eastAsia"/>
                <w:sz w:val="21"/>
              </w:rPr>
            </w:pPr>
            <w:r>
              <w:rPr>
                <w:rFonts w:ascii="黑体" w:eastAsia="黑体" w:hAnsi="黑体"/>
                <w:sz w:val="21"/>
              </w:rPr>
              <w:t>return code1+[LABLE lable1]+</w:t>
            </w:r>
            <w:r>
              <w:rPr>
                <w:rFonts w:ascii="黑体" w:eastAsia="黑体" w:hAnsi="黑体" w:hint="eastAsia"/>
                <w:sz w:val="21"/>
              </w:rPr>
              <w:t>code2+[</w:t>
            </w:r>
            <w:r>
              <w:rPr>
                <w:rFonts w:ascii="黑体" w:eastAsia="黑体" w:hAnsi="黑体"/>
                <w:sz w:val="21"/>
              </w:rPr>
              <w:t xml:space="preserve">GOTO </w:t>
            </w:r>
            <w:r>
              <w:rPr>
                <w:rFonts w:ascii="黑体" w:eastAsia="黑体" w:hAnsi="黑体" w:hint="eastAsia"/>
                <w:sz w:val="21"/>
              </w:rPr>
              <w:t>lable3]</w:t>
            </w:r>
            <w:r>
              <w:rPr>
                <w:rFonts w:ascii="黑体" w:eastAsia="黑体" w:hAnsi="黑体"/>
                <w:sz w:val="21"/>
              </w:rPr>
              <w:t>+[LABLE lable2]+code3+{LABLE lable3}</w:t>
            </w:r>
          </w:p>
        </w:tc>
      </w:tr>
      <w:tr w:rsidR="00CA7F53" w:rsidRPr="00B652F9" w:rsidTr="007A434C">
        <w:tc>
          <w:tcPr>
            <w:tcW w:w="3510" w:type="dxa"/>
            <w:tcBorders>
              <w:top w:val="single" w:sz="4" w:space="0" w:color="92D050"/>
              <w:bottom w:val="single" w:sz="12" w:space="0" w:color="92D050"/>
            </w:tcBorders>
          </w:tcPr>
          <w:p w:rsidR="00CA7F53" w:rsidRPr="00CA7F53" w:rsidRDefault="00CA7F53" w:rsidP="007A434C">
            <w:pPr>
              <w:jc w:val="center"/>
              <w:rPr>
                <w:rFonts w:ascii="黑体" w:eastAsia="黑体" w:hAnsi="黑体"/>
                <w:sz w:val="21"/>
              </w:rPr>
            </w:pPr>
            <w:r>
              <w:rPr>
                <w:rFonts w:ascii="黑体" w:eastAsia="黑体" w:hAnsi="黑体"/>
                <w:sz w:val="21"/>
              </w:rPr>
              <w:t>WHILE LP Exp RP Stmt1</w:t>
            </w:r>
          </w:p>
        </w:tc>
        <w:tc>
          <w:tcPr>
            <w:tcW w:w="5012" w:type="dxa"/>
            <w:tcBorders>
              <w:top w:val="single" w:sz="4" w:space="0" w:color="92D050"/>
              <w:bottom w:val="single" w:sz="12" w:space="0" w:color="92D050"/>
            </w:tcBorders>
          </w:tcPr>
          <w:p w:rsidR="00223CD4" w:rsidRDefault="00223CD4" w:rsidP="00223CD4">
            <w:pPr>
              <w:jc w:val="center"/>
              <w:rPr>
                <w:rFonts w:ascii="黑体" w:eastAsia="黑体" w:hAnsi="黑体" w:hint="eastAsia"/>
                <w:sz w:val="21"/>
              </w:rPr>
            </w:pPr>
            <w:r>
              <w:rPr>
                <w:rFonts w:ascii="黑体" w:eastAsia="黑体" w:hAnsi="黑体" w:hint="eastAsia"/>
                <w:sz w:val="21"/>
              </w:rPr>
              <w:t>lable1 = new_</w:t>
            </w:r>
            <w:r>
              <w:rPr>
                <w:rFonts w:ascii="黑体" w:eastAsia="黑体" w:hAnsi="黑体"/>
                <w:sz w:val="21"/>
              </w:rPr>
              <w:t>lable</w:t>
            </w:r>
            <w:r>
              <w:rPr>
                <w:rFonts w:ascii="黑体" w:eastAsia="黑体" w:hAnsi="黑体" w:hint="eastAsia"/>
                <w:sz w:val="21"/>
              </w:rPr>
              <w:t>()</w:t>
            </w:r>
          </w:p>
          <w:p w:rsidR="00223CD4" w:rsidRDefault="00223CD4" w:rsidP="00223CD4">
            <w:pPr>
              <w:jc w:val="center"/>
              <w:rPr>
                <w:rFonts w:ascii="黑体" w:eastAsia="黑体" w:hAnsi="黑体"/>
                <w:sz w:val="21"/>
              </w:rPr>
            </w:pPr>
            <w:r>
              <w:rPr>
                <w:rFonts w:ascii="黑体" w:eastAsia="黑体" w:hAnsi="黑体"/>
                <w:sz w:val="21"/>
              </w:rPr>
              <w:t>lable2 = new_lable()</w:t>
            </w:r>
          </w:p>
          <w:p w:rsidR="00223CD4" w:rsidRDefault="00223CD4" w:rsidP="00223CD4">
            <w:pPr>
              <w:jc w:val="center"/>
              <w:rPr>
                <w:rFonts w:ascii="黑体" w:eastAsia="黑体" w:hAnsi="黑体"/>
                <w:sz w:val="21"/>
              </w:rPr>
            </w:pPr>
            <w:r>
              <w:rPr>
                <w:rFonts w:ascii="黑体" w:eastAsia="黑体" w:hAnsi="黑体"/>
                <w:sz w:val="21"/>
              </w:rPr>
              <w:t>lable3 = new_lable()</w:t>
            </w:r>
          </w:p>
          <w:p w:rsidR="00CA7F53" w:rsidRDefault="00223CD4" w:rsidP="00CA7F53">
            <w:pPr>
              <w:jc w:val="center"/>
              <w:rPr>
                <w:rFonts w:ascii="黑体" w:eastAsia="黑体" w:hAnsi="黑体"/>
                <w:sz w:val="21"/>
              </w:rPr>
            </w:pPr>
            <w:r>
              <w:rPr>
                <w:rFonts w:ascii="黑体" w:eastAsia="黑体" w:hAnsi="黑体"/>
                <w:sz w:val="21"/>
              </w:rPr>
              <w:t>code1=</w:t>
            </w:r>
            <w:r w:rsidR="00B652F9">
              <w:rPr>
                <w:rFonts w:ascii="黑体" w:eastAsia="黑体" w:hAnsi="黑体"/>
                <w:sz w:val="21"/>
              </w:rPr>
              <w:t>translate_Cond(Exp,lable2,lable3</w:t>
            </w:r>
            <w:r>
              <w:rPr>
                <w:rFonts w:ascii="黑体" w:eastAsia="黑体" w:hAnsi="黑体"/>
                <w:sz w:val="21"/>
              </w:rPr>
              <w:t>,sym_table)</w:t>
            </w:r>
          </w:p>
          <w:p w:rsidR="00B652F9" w:rsidRDefault="00B652F9" w:rsidP="00CA7F53">
            <w:pPr>
              <w:jc w:val="center"/>
              <w:rPr>
                <w:rFonts w:ascii="黑体" w:eastAsia="黑体" w:hAnsi="黑体"/>
                <w:sz w:val="21"/>
              </w:rPr>
            </w:pPr>
            <w:r>
              <w:rPr>
                <w:rFonts w:ascii="黑体" w:eastAsia="黑体" w:hAnsi="黑体"/>
                <w:sz w:val="21"/>
              </w:rPr>
              <w:t>code2 = translate_Stmt(Stmt1,sym_table)</w:t>
            </w:r>
          </w:p>
          <w:p w:rsidR="00B652F9" w:rsidRPr="00CA7F53" w:rsidRDefault="00B652F9" w:rsidP="00CA7F53">
            <w:pPr>
              <w:jc w:val="center"/>
              <w:rPr>
                <w:rFonts w:ascii="黑体" w:eastAsia="黑体" w:hAnsi="黑体" w:hint="eastAsia"/>
                <w:sz w:val="21"/>
              </w:rPr>
            </w:pPr>
            <w:r>
              <w:rPr>
                <w:rFonts w:ascii="黑体" w:eastAsia="黑体" w:hAnsi="黑体"/>
                <w:sz w:val="21"/>
              </w:rPr>
              <w:t>return [LABLE lable1]+code1+[LABLE lable2]+code2+[GOTO lable1]+[LABLE lable3]</w:t>
            </w:r>
          </w:p>
        </w:tc>
      </w:tr>
    </w:tbl>
    <w:p w:rsidR="001115FC" w:rsidRDefault="001115FC" w:rsidP="00A22BDD">
      <w:pPr>
        <w:rPr>
          <w:rFonts w:ascii="黑体" w:eastAsia="黑体" w:hAnsi="黑体"/>
          <w:sz w:val="21"/>
        </w:rPr>
      </w:pPr>
    </w:p>
    <w:p w:rsidR="00B652F9" w:rsidRDefault="007920F6" w:rsidP="007920F6">
      <w:r>
        <w:rPr>
          <w:rFonts w:hint="eastAsia"/>
        </w:rPr>
        <w:lastRenderedPageBreak/>
        <w:t>函数调用的中间代码生成规则如下表：</w:t>
      </w:r>
    </w:p>
    <w:p w:rsidR="007920F6" w:rsidRDefault="007920F6" w:rsidP="007920F6"/>
    <w:p w:rsidR="007920F6" w:rsidRDefault="007920F6" w:rsidP="007920F6">
      <w:pPr>
        <w:jc w:val="center"/>
        <w:rPr>
          <w:rFonts w:ascii="黑体" w:eastAsia="黑体" w:hAnsi="黑体"/>
          <w:sz w:val="21"/>
        </w:rPr>
      </w:pPr>
      <w:r w:rsidRPr="00D12499">
        <w:rPr>
          <w:rFonts w:ascii="黑体" w:eastAsia="黑体" w:hAnsi="黑体" w:hint="eastAsia"/>
          <w:sz w:val="21"/>
        </w:rPr>
        <w:t>表</w:t>
      </w:r>
      <w:r>
        <w:rPr>
          <w:rFonts w:ascii="黑体" w:eastAsia="黑体" w:hAnsi="黑体" w:hint="eastAsia"/>
          <w:sz w:val="21"/>
        </w:rPr>
        <w:t>4.4</w:t>
      </w:r>
      <w:r w:rsidRPr="00D12499">
        <w:rPr>
          <w:rFonts w:ascii="黑体" w:eastAsia="黑体" w:hAnsi="黑体" w:hint="eastAsia"/>
          <w:sz w:val="21"/>
        </w:rPr>
        <w:t xml:space="preserve"> </w:t>
      </w:r>
      <w:r>
        <w:rPr>
          <w:rFonts w:ascii="黑体" w:eastAsia="黑体" w:hAnsi="黑体" w:hint="eastAsia"/>
          <w:sz w:val="21"/>
        </w:rPr>
        <w:t>函数调用</w:t>
      </w:r>
      <w:r w:rsidRPr="00D12499">
        <w:rPr>
          <w:rFonts w:ascii="黑体" w:eastAsia="黑体" w:hAnsi="黑体" w:hint="eastAsia"/>
          <w:sz w:val="21"/>
        </w:rPr>
        <w:t>中间代码生成规则表</w:t>
      </w:r>
    </w:p>
    <w:tbl>
      <w:tblPr>
        <w:tblStyle w:val="af1"/>
        <w:tblW w:w="0" w:type="auto"/>
        <w:tblBorders>
          <w:top w:val="single" w:sz="12" w:space="0" w:color="92D050"/>
          <w:left w:val="none" w:sz="0" w:space="0" w:color="auto"/>
          <w:bottom w:val="single" w:sz="12" w:space="0" w:color="92D050"/>
          <w:right w:val="none" w:sz="0" w:space="0" w:color="auto"/>
          <w:insideH w:val="none" w:sz="0" w:space="0" w:color="auto"/>
          <w:insideV w:val="none" w:sz="0" w:space="0" w:color="auto"/>
        </w:tblBorders>
        <w:tblLook w:val="04A0" w:firstRow="1" w:lastRow="0" w:firstColumn="1" w:lastColumn="0" w:noHBand="0" w:noVBand="1"/>
      </w:tblPr>
      <w:tblGrid>
        <w:gridCol w:w="2976"/>
        <w:gridCol w:w="5330"/>
      </w:tblGrid>
      <w:tr w:rsidR="007920F6" w:rsidTr="007920F6">
        <w:tc>
          <w:tcPr>
            <w:tcW w:w="3161" w:type="dxa"/>
            <w:tcBorders>
              <w:top w:val="single" w:sz="12" w:space="0" w:color="92D050"/>
              <w:bottom w:val="single" w:sz="4" w:space="0" w:color="92D050"/>
            </w:tcBorders>
          </w:tcPr>
          <w:p w:rsidR="007920F6" w:rsidRPr="00D12499" w:rsidRDefault="007920F6" w:rsidP="007A434C">
            <w:pPr>
              <w:jc w:val="center"/>
              <w:rPr>
                <w:rFonts w:ascii="黑体" w:eastAsia="黑体" w:hAnsi="黑体" w:hint="eastAsia"/>
                <w:sz w:val="21"/>
              </w:rPr>
            </w:pPr>
            <w:r w:rsidRPr="00D12499">
              <w:rPr>
                <w:rFonts w:ascii="黑体" w:eastAsia="黑体" w:hAnsi="黑体" w:hint="eastAsia"/>
                <w:sz w:val="21"/>
              </w:rPr>
              <w:t>表达式</w:t>
            </w:r>
          </w:p>
        </w:tc>
        <w:tc>
          <w:tcPr>
            <w:tcW w:w="5361" w:type="dxa"/>
            <w:tcBorders>
              <w:top w:val="single" w:sz="12" w:space="0" w:color="92D050"/>
              <w:bottom w:val="single" w:sz="4" w:space="0" w:color="92D050"/>
            </w:tcBorders>
          </w:tcPr>
          <w:p w:rsidR="007920F6" w:rsidRPr="00D12499" w:rsidRDefault="007920F6" w:rsidP="007A434C">
            <w:pPr>
              <w:jc w:val="center"/>
              <w:rPr>
                <w:rFonts w:ascii="黑体" w:eastAsia="黑体" w:hAnsi="黑体" w:hint="eastAsia"/>
                <w:sz w:val="21"/>
              </w:rPr>
            </w:pPr>
            <w:r>
              <w:rPr>
                <w:rFonts w:ascii="黑体" w:eastAsia="黑体" w:hAnsi="黑体" w:hint="eastAsia"/>
                <w:sz w:val="21"/>
              </w:rPr>
              <w:t>生成规则</w:t>
            </w:r>
          </w:p>
        </w:tc>
      </w:tr>
      <w:tr w:rsidR="007920F6" w:rsidRPr="00B652F9" w:rsidTr="007920F6">
        <w:tc>
          <w:tcPr>
            <w:tcW w:w="3161" w:type="dxa"/>
            <w:tcBorders>
              <w:top w:val="single" w:sz="4" w:space="0" w:color="92D050"/>
              <w:bottom w:val="single" w:sz="4" w:space="0" w:color="92D050"/>
            </w:tcBorders>
          </w:tcPr>
          <w:p w:rsidR="007920F6" w:rsidRPr="00CA7F53" w:rsidRDefault="007920F6" w:rsidP="007A434C">
            <w:pPr>
              <w:jc w:val="center"/>
              <w:rPr>
                <w:rFonts w:ascii="黑体" w:eastAsia="黑体" w:hAnsi="黑体" w:hint="eastAsia"/>
                <w:sz w:val="21"/>
              </w:rPr>
            </w:pPr>
            <w:r>
              <w:rPr>
                <w:rFonts w:ascii="黑体" w:eastAsia="黑体" w:hAnsi="黑体" w:hint="eastAsia"/>
                <w:sz w:val="21"/>
              </w:rPr>
              <w:t>ID</w:t>
            </w:r>
            <w:r>
              <w:rPr>
                <w:rFonts w:ascii="黑体" w:eastAsia="黑体" w:hAnsi="黑体"/>
                <w:sz w:val="21"/>
              </w:rPr>
              <w:t xml:space="preserve"> LP</w:t>
            </w:r>
            <w:r>
              <w:rPr>
                <w:rFonts w:ascii="黑体" w:eastAsia="黑体" w:hAnsi="黑体" w:hint="eastAsia"/>
                <w:sz w:val="21"/>
              </w:rPr>
              <w:t xml:space="preserve"> RP</w:t>
            </w:r>
          </w:p>
        </w:tc>
        <w:tc>
          <w:tcPr>
            <w:tcW w:w="5361" w:type="dxa"/>
            <w:tcBorders>
              <w:top w:val="single" w:sz="4" w:space="0" w:color="92D050"/>
              <w:bottom w:val="single" w:sz="4" w:space="0" w:color="92D050"/>
            </w:tcBorders>
          </w:tcPr>
          <w:p w:rsidR="007920F6" w:rsidRPr="00CA7F53" w:rsidRDefault="007920F6" w:rsidP="007A434C">
            <w:pPr>
              <w:jc w:val="center"/>
              <w:rPr>
                <w:rFonts w:ascii="黑体" w:eastAsia="黑体" w:hAnsi="黑体" w:hint="eastAsia"/>
                <w:sz w:val="21"/>
              </w:rPr>
            </w:pPr>
            <w:r>
              <w:rPr>
                <w:rFonts w:ascii="黑体" w:eastAsia="黑体" w:hAnsi="黑体"/>
                <w:sz w:val="21"/>
              </w:rPr>
              <w:t xml:space="preserve">return [temp:=CALL </w:t>
            </w:r>
            <w:r>
              <w:rPr>
                <w:rFonts w:ascii="黑体" w:eastAsia="黑体" w:hAnsi="黑体" w:hint="eastAsia"/>
                <w:sz w:val="21"/>
              </w:rPr>
              <w:t>fun</w:t>
            </w:r>
            <w:r>
              <w:rPr>
                <w:rFonts w:ascii="黑体" w:eastAsia="黑体" w:hAnsi="黑体"/>
                <w:sz w:val="21"/>
              </w:rPr>
              <w:t>ction.name]</w:t>
            </w:r>
          </w:p>
        </w:tc>
      </w:tr>
      <w:tr w:rsidR="007920F6" w:rsidRPr="00B652F9" w:rsidTr="007920F6">
        <w:tc>
          <w:tcPr>
            <w:tcW w:w="3161" w:type="dxa"/>
            <w:tcBorders>
              <w:top w:val="single" w:sz="4" w:space="0" w:color="92D050"/>
              <w:bottom w:val="single" w:sz="12" w:space="0" w:color="92D050"/>
            </w:tcBorders>
          </w:tcPr>
          <w:p w:rsidR="007920F6" w:rsidRPr="007920F6" w:rsidRDefault="007920F6" w:rsidP="007A434C">
            <w:pPr>
              <w:jc w:val="center"/>
              <w:rPr>
                <w:rFonts w:ascii="黑体" w:eastAsia="黑体" w:hAnsi="黑体" w:hint="eastAsia"/>
                <w:sz w:val="21"/>
              </w:rPr>
            </w:pPr>
            <w:r>
              <w:rPr>
                <w:rFonts w:ascii="黑体" w:eastAsia="黑体" w:hAnsi="黑体"/>
                <w:sz w:val="21"/>
              </w:rPr>
              <w:t>ID LP Args RP</w:t>
            </w:r>
          </w:p>
        </w:tc>
        <w:tc>
          <w:tcPr>
            <w:tcW w:w="5361" w:type="dxa"/>
            <w:tcBorders>
              <w:top w:val="single" w:sz="4" w:space="0" w:color="92D050"/>
              <w:bottom w:val="single" w:sz="12" w:space="0" w:color="92D050"/>
            </w:tcBorders>
          </w:tcPr>
          <w:p w:rsidR="007920F6" w:rsidRDefault="007920F6" w:rsidP="007A434C">
            <w:pPr>
              <w:jc w:val="center"/>
              <w:rPr>
                <w:rFonts w:ascii="黑体" w:eastAsia="黑体" w:hAnsi="黑体" w:hint="eastAsia"/>
                <w:sz w:val="21"/>
              </w:rPr>
            </w:pPr>
            <w:r>
              <w:rPr>
                <w:rFonts w:ascii="黑体" w:eastAsia="黑体" w:hAnsi="黑体" w:hint="eastAsia"/>
                <w:sz w:val="21"/>
              </w:rPr>
              <w:t>code1=translate_Args(Args,sym_table,arg_list)</w:t>
            </w:r>
          </w:p>
          <w:p w:rsidR="007920F6" w:rsidRDefault="007920F6" w:rsidP="007A434C">
            <w:pPr>
              <w:jc w:val="center"/>
              <w:rPr>
                <w:rFonts w:ascii="黑体" w:eastAsia="黑体" w:hAnsi="黑体"/>
                <w:sz w:val="21"/>
              </w:rPr>
            </w:pPr>
            <w:r>
              <w:rPr>
                <w:rFonts w:ascii="黑体" w:eastAsia="黑体" w:hAnsi="黑体"/>
                <w:sz w:val="21"/>
              </w:rPr>
              <w:t>for i=1 to n code2=code2+[ARG arg_list[i]]</w:t>
            </w:r>
          </w:p>
          <w:p w:rsidR="007920F6" w:rsidRDefault="007920F6" w:rsidP="007A434C">
            <w:pPr>
              <w:jc w:val="center"/>
              <w:rPr>
                <w:rFonts w:ascii="黑体" w:eastAsia="黑体" w:hAnsi="黑体"/>
                <w:sz w:val="21"/>
              </w:rPr>
            </w:pPr>
            <w:r>
              <w:rPr>
                <w:rFonts w:ascii="黑体" w:eastAsia="黑体" w:hAnsi="黑体"/>
                <w:sz w:val="21"/>
              </w:rPr>
              <w:t>return code1+code2+[temp=CALL function.name]</w:t>
            </w:r>
          </w:p>
        </w:tc>
      </w:tr>
    </w:tbl>
    <w:p w:rsidR="007920F6" w:rsidRPr="007920F6" w:rsidRDefault="007920F6" w:rsidP="007920F6">
      <w:pPr>
        <w:rPr>
          <w:rFonts w:hint="eastAsia"/>
        </w:rPr>
      </w:pPr>
    </w:p>
    <w:p w:rsidR="00B652F9" w:rsidRPr="001115FC" w:rsidRDefault="007920F6" w:rsidP="007920F6">
      <w:pPr>
        <w:ind w:firstLine="420"/>
        <w:rPr>
          <w:rFonts w:hint="eastAsia"/>
        </w:rPr>
      </w:pPr>
      <w:r>
        <w:rPr>
          <w:rFonts w:hint="eastAsia"/>
        </w:rPr>
        <w:t>按照上表所给的规则，遍历实验前面阶段生成的语法树，即可生成对应的中间代码。</w:t>
      </w:r>
    </w:p>
    <w:p w:rsidR="00D20DBA" w:rsidRDefault="000227ED" w:rsidP="00A7791D">
      <w:pPr>
        <w:pStyle w:val="af2"/>
      </w:pPr>
      <w:bookmarkStart w:id="23" w:name="_Toc472211358"/>
      <w:r>
        <w:rPr>
          <w:rFonts w:hint="eastAsia"/>
        </w:rPr>
        <w:t>4</w:t>
      </w:r>
      <w:r w:rsidR="00D20DBA" w:rsidRPr="00553AC1">
        <w:rPr>
          <w:rFonts w:hint="eastAsia"/>
        </w:rPr>
        <w:t>.</w:t>
      </w:r>
      <w:r w:rsidR="00D20DBA">
        <w:rPr>
          <w:rFonts w:hint="eastAsia"/>
        </w:rPr>
        <w:t xml:space="preserve">3 </w:t>
      </w:r>
      <w:r>
        <w:rPr>
          <w:rFonts w:hint="eastAsia"/>
        </w:rPr>
        <w:t>中间代码生成过程</w:t>
      </w:r>
      <w:bookmarkEnd w:id="23"/>
    </w:p>
    <w:p w:rsidR="003E4F5B" w:rsidRDefault="007A434C" w:rsidP="003E4F5B">
      <w:r>
        <w:tab/>
      </w:r>
      <w:r>
        <w:rPr>
          <w:rFonts w:hint="eastAsia"/>
        </w:rPr>
        <w:t>中间代码中的生成流程如下：</w:t>
      </w:r>
    </w:p>
    <w:p w:rsidR="007A434C" w:rsidRDefault="007A434C" w:rsidP="003E4F5B">
      <w:r>
        <w:rPr>
          <w:rFonts w:hint="eastAsia"/>
          <w:noProof/>
        </w:rPr>
        <mc:AlternateContent>
          <mc:Choice Requires="wpc">
            <w:drawing>
              <wp:inline distT="0" distB="0" distL="0" distR="0">
                <wp:extent cx="5274310" cy="3076575"/>
                <wp:effectExtent l="0" t="0" r="0" b="0"/>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7" name="流程图: 终止 157"/>
                        <wps:cNvSpPr/>
                        <wps:spPr>
                          <a:xfrm>
                            <a:off x="2114550" y="133350"/>
                            <a:ext cx="1098550" cy="285750"/>
                          </a:xfrm>
                          <a:prstGeom prst="flowChartTermina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文本框 158"/>
                        <wps:cNvSpPr txBox="1"/>
                        <wps:spPr>
                          <a:xfrm>
                            <a:off x="2108200" y="133350"/>
                            <a:ext cx="1073150" cy="285750"/>
                          </a:xfrm>
                          <a:prstGeom prst="rect">
                            <a:avLst/>
                          </a:prstGeom>
                          <a:noFill/>
                          <a:ln w="6350">
                            <a:noFill/>
                          </a:ln>
                        </wps:spPr>
                        <wps:txbx>
                          <w:txbxContent>
                            <w:p w:rsidR="007A434C" w:rsidRPr="007A434C" w:rsidRDefault="007A434C" w:rsidP="007A434C">
                              <w:pPr>
                                <w:jc w:val="center"/>
                                <w:rPr>
                                  <w:sz w:val="21"/>
                                </w:rPr>
                              </w:pPr>
                              <w:r w:rsidRPr="007A434C">
                                <w:rPr>
                                  <w:rFonts w:hint="eastAsia"/>
                                  <w:sz w:val="21"/>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1962150" y="609600"/>
                            <a:ext cx="1409700" cy="260350"/>
                          </a:xfrm>
                          <a:prstGeom prst="rect">
                            <a:avLst/>
                          </a:prstGeom>
                          <a:solidFill>
                            <a:schemeClr val="lt1"/>
                          </a:solidFill>
                          <a:ln w="6350">
                            <a:solidFill>
                              <a:prstClr val="black"/>
                            </a:solidFill>
                          </a:ln>
                        </wps:spPr>
                        <wps:txbx>
                          <w:txbxContent>
                            <w:p w:rsidR="007A434C" w:rsidRPr="007A434C" w:rsidRDefault="007A434C" w:rsidP="007A434C">
                              <w:pPr>
                                <w:jc w:val="center"/>
                                <w:rPr>
                                  <w:rFonts w:hint="eastAsia"/>
                                  <w:sz w:val="21"/>
                                </w:rPr>
                              </w:pPr>
                              <w:r w:rsidRPr="007A434C">
                                <w:rPr>
                                  <w:rFonts w:hint="eastAsia"/>
                                  <w:sz w:val="21"/>
                                </w:rPr>
                                <w:t>遍历</w:t>
                              </w:r>
                              <w:r w:rsidRPr="007A434C">
                                <w:rPr>
                                  <w:sz w:val="21"/>
                                </w:rPr>
                                <w:t>语法树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1352550" y="1028700"/>
                            <a:ext cx="2565400" cy="260350"/>
                          </a:xfrm>
                          <a:prstGeom prst="rect">
                            <a:avLst/>
                          </a:prstGeom>
                          <a:solidFill>
                            <a:schemeClr val="lt1"/>
                          </a:solidFill>
                          <a:ln w="6350">
                            <a:solidFill>
                              <a:prstClr val="black"/>
                            </a:solidFill>
                          </a:ln>
                        </wps:spPr>
                        <wps:txbx>
                          <w:txbxContent>
                            <w:p w:rsidR="007A434C" w:rsidRPr="007A434C" w:rsidRDefault="007A434C" w:rsidP="007A434C">
                              <w:pPr>
                                <w:jc w:val="center"/>
                                <w:rPr>
                                  <w:rFonts w:hint="eastAsia"/>
                                  <w:sz w:val="21"/>
                                </w:rPr>
                              </w:pPr>
                              <w:r>
                                <w:rPr>
                                  <w:rFonts w:hint="eastAsia"/>
                                  <w:sz w:val="21"/>
                                </w:rPr>
                                <w:t>IF</w:t>
                              </w:r>
                              <w:r>
                                <w:rPr>
                                  <w:rFonts w:hint="eastAsia"/>
                                  <w:sz w:val="21"/>
                                </w:rPr>
                                <w:t>语句</w:t>
                              </w:r>
                              <w:r>
                                <w:rPr>
                                  <w:sz w:val="21"/>
                                </w:rPr>
                                <w:t>，调用</w:t>
                              </w:r>
                              <w:r>
                                <w:rPr>
                                  <w:rFonts w:hint="eastAsia"/>
                                  <w:sz w:val="21"/>
                                </w:rPr>
                                <w:t>条件</w:t>
                              </w:r>
                              <w:r>
                                <w:rPr>
                                  <w:sz w:val="21"/>
                                </w:rPr>
                                <w:t>语句翻译程序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61"/>
                        <wps:cNvSpPr txBox="1"/>
                        <wps:spPr>
                          <a:xfrm>
                            <a:off x="1365250" y="1447800"/>
                            <a:ext cx="2552700" cy="260350"/>
                          </a:xfrm>
                          <a:prstGeom prst="rect">
                            <a:avLst/>
                          </a:prstGeom>
                          <a:solidFill>
                            <a:schemeClr val="lt1"/>
                          </a:solidFill>
                          <a:ln w="6350">
                            <a:solidFill>
                              <a:prstClr val="black"/>
                            </a:solidFill>
                          </a:ln>
                        </wps:spPr>
                        <wps:txbx>
                          <w:txbxContent>
                            <w:p w:rsidR="007A434C" w:rsidRPr="007A434C" w:rsidRDefault="007A434C" w:rsidP="007A434C">
                              <w:pPr>
                                <w:jc w:val="center"/>
                                <w:rPr>
                                  <w:rFonts w:hint="eastAsia"/>
                                  <w:sz w:val="21"/>
                                </w:rPr>
                              </w:pPr>
                              <w:r>
                                <w:rPr>
                                  <w:rFonts w:hint="eastAsia"/>
                                  <w:sz w:val="21"/>
                                </w:rPr>
                                <w:t>WHILE</w:t>
                              </w:r>
                              <w:r>
                                <w:rPr>
                                  <w:rFonts w:hint="eastAsia"/>
                                  <w:sz w:val="21"/>
                                </w:rPr>
                                <w:t>语句</w:t>
                              </w:r>
                              <w:r>
                                <w:rPr>
                                  <w:sz w:val="21"/>
                                </w:rPr>
                                <w:t>，调用</w:t>
                              </w:r>
                              <w:r>
                                <w:rPr>
                                  <w:sz w:val="21"/>
                                </w:rPr>
                                <w:t>while</w:t>
                              </w:r>
                              <w:r>
                                <w:rPr>
                                  <w:sz w:val="21"/>
                                </w:rPr>
                                <w:t>语句翻译程序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文本框 162"/>
                        <wps:cNvSpPr txBox="1"/>
                        <wps:spPr>
                          <a:xfrm>
                            <a:off x="1397000" y="1866900"/>
                            <a:ext cx="2489200" cy="260350"/>
                          </a:xfrm>
                          <a:prstGeom prst="rect">
                            <a:avLst/>
                          </a:prstGeom>
                          <a:solidFill>
                            <a:schemeClr val="lt1"/>
                          </a:solidFill>
                          <a:ln w="6350">
                            <a:solidFill>
                              <a:prstClr val="black"/>
                            </a:solidFill>
                          </a:ln>
                        </wps:spPr>
                        <wps:txbx>
                          <w:txbxContent>
                            <w:p w:rsidR="007A434C" w:rsidRPr="007A434C" w:rsidRDefault="00A14420" w:rsidP="007A434C">
                              <w:pPr>
                                <w:jc w:val="center"/>
                                <w:rPr>
                                  <w:rFonts w:hint="eastAsia"/>
                                  <w:sz w:val="21"/>
                                </w:rPr>
                              </w:pPr>
                              <w:r>
                                <w:rPr>
                                  <w:rFonts w:hint="eastAsia"/>
                                  <w:sz w:val="21"/>
                                </w:rPr>
                                <w:t>函数</w:t>
                              </w:r>
                              <w:r>
                                <w:rPr>
                                  <w:sz w:val="21"/>
                                </w:rPr>
                                <w:t>调用语句，调用函数翻译程序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文本框 163"/>
                        <wps:cNvSpPr txBox="1"/>
                        <wps:spPr>
                          <a:xfrm>
                            <a:off x="1397000" y="2279650"/>
                            <a:ext cx="2489200" cy="260350"/>
                          </a:xfrm>
                          <a:prstGeom prst="rect">
                            <a:avLst/>
                          </a:prstGeom>
                          <a:solidFill>
                            <a:schemeClr val="lt1"/>
                          </a:solidFill>
                          <a:ln w="6350">
                            <a:solidFill>
                              <a:prstClr val="black"/>
                            </a:solidFill>
                          </a:ln>
                        </wps:spPr>
                        <wps:txbx>
                          <w:txbxContent>
                            <w:p w:rsidR="00A14420" w:rsidRPr="007A434C" w:rsidRDefault="00A14420" w:rsidP="007A434C">
                              <w:pPr>
                                <w:jc w:val="center"/>
                                <w:rPr>
                                  <w:rFonts w:hint="eastAsia"/>
                                  <w:sz w:val="21"/>
                                </w:rPr>
                              </w:pPr>
                              <w:r>
                                <w:rPr>
                                  <w:rFonts w:hint="eastAsia"/>
                                  <w:sz w:val="21"/>
                                </w:rPr>
                                <w:t>表达式</w:t>
                              </w:r>
                              <w:r>
                                <w:rPr>
                                  <w:sz w:val="21"/>
                                </w:rPr>
                                <w:t>语句，调用</w:t>
                              </w:r>
                              <w:r>
                                <w:rPr>
                                  <w:rFonts w:hint="eastAsia"/>
                                  <w:sz w:val="21"/>
                                </w:rPr>
                                <w:t>表达式</w:t>
                              </w:r>
                              <w:r>
                                <w:rPr>
                                  <w:sz w:val="21"/>
                                </w:rPr>
                                <w:t>语句翻译程序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直接箭头连接符 164"/>
                        <wps:cNvCnPr/>
                        <wps:spPr>
                          <a:xfrm>
                            <a:off x="2673350" y="42545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直接箭头连接符 165"/>
                        <wps:cNvCnPr/>
                        <wps:spPr>
                          <a:xfrm>
                            <a:off x="2673350" y="86995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直接箭头连接符 166"/>
                        <wps:cNvCnPr/>
                        <wps:spPr>
                          <a:xfrm>
                            <a:off x="2673350" y="131445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 name="直接箭头连接符 167"/>
                        <wps:cNvCnPr/>
                        <wps:spPr>
                          <a:xfrm>
                            <a:off x="2673350" y="170815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直接箭头连接符 168"/>
                        <wps:cNvCnPr/>
                        <wps:spPr>
                          <a:xfrm>
                            <a:off x="2667000" y="212725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wps:spPr>
                          <a:xfrm>
                            <a:off x="2673350" y="254000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直接箭头连接符 174"/>
                        <wps:cNvCnPr/>
                        <wps:spPr>
                          <a:xfrm>
                            <a:off x="2673350" y="2724150"/>
                            <a:ext cx="180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直接箭头连接符 175"/>
                        <wps:cNvCnPr/>
                        <wps:spPr>
                          <a:xfrm flipV="1">
                            <a:off x="4483100" y="463550"/>
                            <a:ext cx="0" cy="226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直接箭头连接符 176"/>
                        <wps:cNvCnPr/>
                        <wps:spPr>
                          <a:xfrm flipH="1">
                            <a:off x="2667000" y="463550"/>
                            <a:ext cx="181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55" o:spid="_x0000_s114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">
                <v:shape id="_x0000_s1145" type="#_x0000_t75" style="position:absolute;width:52743;height:30765;visibility:visible;mso-wrap-style:square">
                  <v:fill o:detectmouseclick="t"/>
                  <v:path o:connecttype="none"/>
                </v:shape>
                <v:shape id="流程图: 终止 157" o:spid="_x0000_s1146" type="#_x0000_t116" style="position:absolute;left:21145;top:1333;width:109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" fillcolor="white [3212]" strokecolor="black [3213]" strokeweight=".5pt"/>
                <v:shape id="文本框 158" o:spid="_x0000_s1147" type="#_x0000_t202" style="position:absolute;left:21082;top:1333;width:107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rsidR="007A434C" w:rsidRPr="007A434C" w:rsidRDefault="007A434C" w:rsidP="007A434C">
                        <w:pPr>
                          <w:jc w:val="center"/>
                          <w:rPr>
                            <w:sz w:val="21"/>
                          </w:rPr>
                        </w:pPr>
                        <w:r w:rsidRPr="007A434C">
                          <w:rPr>
                            <w:rFonts w:hint="eastAsia"/>
                            <w:sz w:val="21"/>
                          </w:rPr>
                          <w:t>开始</w:t>
                        </w:r>
                      </w:p>
                    </w:txbxContent>
                  </v:textbox>
                </v:shape>
                <v:shape id="文本框 159" o:spid="_x0000_s1148" type="#_x0000_t202" style="position:absolute;left:19621;top:6096;width:140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nRwAAAANwAAAAPAAAAZHJzL2Rvd25yZXYueG1sRE9NSwMx&#10;EL0L/ocwgjebVVC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nY4J0cAAAADcAAAADwAAAAAA&#10;AAAAAAAAAAAHAgAAZHJzL2Rvd25yZXYueG1sUEsFBgAAAAADAAMAtwAAAPQCAAAAAA==&#10;" fillcolor="white [3201]" strokeweight=".5pt">
                  <v:textbox>
                    <w:txbxContent>
                      <w:p w:rsidR="007A434C" w:rsidRPr="007A434C" w:rsidRDefault="007A434C" w:rsidP="007A434C">
                        <w:pPr>
                          <w:jc w:val="center"/>
                          <w:rPr>
                            <w:rFonts w:hint="eastAsia"/>
                            <w:sz w:val="21"/>
                          </w:rPr>
                        </w:pPr>
                        <w:r w:rsidRPr="007A434C">
                          <w:rPr>
                            <w:rFonts w:hint="eastAsia"/>
                            <w:sz w:val="21"/>
                          </w:rPr>
                          <w:t>遍历</w:t>
                        </w:r>
                        <w:r w:rsidRPr="007A434C">
                          <w:rPr>
                            <w:sz w:val="21"/>
                          </w:rPr>
                          <w:t>语法树</w:t>
                        </w:r>
                      </w:p>
                    </w:txbxContent>
                  </v:textbox>
                </v:shape>
                <v:shape id="文本框 160" o:spid="_x0000_s1149" type="#_x0000_t202" style="position:absolute;left:13525;top:10287;width:2565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" fillcolor="white [3201]" strokeweight=".5pt">
                  <v:textbox>
                    <w:txbxContent>
                      <w:p w:rsidR="007A434C" w:rsidRPr="007A434C" w:rsidRDefault="007A434C" w:rsidP="007A434C">
                        <w:pPr>
                          <w:jc w:val="center"/>
                          <w:rPr>
                            <w:rFonts w:hint="eastAsia"/>
                            <w:sz w:val="21"/>
                          </w:rPr>
                        </w:pPr>
                        <w:r>
                          <w:rPr>
                            <w:rFonts w:hint="eastAsia"/>
                            <w:sz w:val="21"/>
                          </w:rPr>
                          <w:t>IF</w:t>
                        </w:r>
                        <w:r>
                          <w:rPr>
                            <w:rFonts w:hint="eastAsia"/>
                            <w:sz w:val="21"/>
                          </w:rPr>
                          <w:t>语句</w:t>
                        </w:r>
                        <w:r>
                          <w:rPr>
                            <w:sz w:val="21"/>
                          </w:rPr>
                          <w:t>，调用</w:t>
                        </w:r>
                        <w:r>
                          <w:rPr>
                            <w:rFonts w:hint="eastAsia"/>
                            <w:sz w:val="21"/>
                          </w:rPr>
                          <w:t>条件</w:t>
                        </w:r>
                        <w:r>
                          <w:rPr>
                            <w:sz w:val="21"/>
                          </w:rPr>
                          <w:t>语句翻译程序</w:t>
                        </w:r>
                      </w:p>
                    </w:txbxContent>
                  </v:textbox>
                </v:shape>
                <v:shape id="文本框 161" o:spid="_x0000_s1150" type="#_x0000_t202" style="position:absolute;left:13652;top:14478;width:2552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" fillcolor="white [3201]" strokeweight=".5pt">
                  <v:textbox>
                    <w:txbxContent>
                      <w:p w:rsidR="007A434C" w:rsidRPr="007A434C" w:rsidRDefault="007A434C" w:rsidP="007A434C">
                        <w:pPr>
                          <w:jc w:val="center"/>
                          <w:rPr>
                            <w:rFonts w:hint="eastAsia"/>
                            <w:sz w:val="21"/>
                          </w:rPr>
                        </w:pPr>
                        <w:r>
                          <w:rPr>
                            <w:rFonts w:hint="eastAsia"/>
                            <w:sz w:val="21"/>
                          </w:rPr>
                          <w:t>WHILE</w:t>
                        </w:r>
                        <w:r>
                          <w:rPr>
                            <w:rFonts w:hint="eastAsia"/>
                            <w:sz w:val="21"/>
                          </w:rPr>
                          <w:t>语句</w:t>
                        </w:r>
                        <w:r>
                          <w:rPr>
                            <w:sz w:val="21"/>
                          </w:rPr>
                          <w:t>，调用</w:t>
                        </w:r>
                        <w:r>
                          <w:rPr>
                            <w:sz w:val="21"/>
                          </w:rPr>
                          <w:t>while</w:t>
                        </w:r>
                        <w:r>
                          <w:rPr>
                            <w:sz w:val="21"/>
                          </w:rPr>
                          <w:t>语句翻译程序</w:t>
                        </w:r>
                      </w:p>
                    </w:txbxContent>
                  </v:textbox>
                </v:shape>
                <v:shape id="文本框 162" o:spid="_x0000_s1151" type="#_x0000_t202" style="position:absolute;left:13970;top:18669;width:2489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" fillcolor="white [3201]" strokeweight=".5pt">
                  <v:textbox>
                    <w:txbxContent>
                      <w:p w:rsidR="007A434C" w:rsidRPr="007A434C" w:rsidRDefault="00A14420" w:rsidP="007A434C">
                        <w:pPr>
                          <w:jc w:val="center"/>
                          <w:rPr>
                            <w:rFonts w:hint="eastAsia"/>
                            <w:sz w:val="21"/>
                          </w:rPr>
                        </w:pPr>
                        <w:r>
                          <w:rPr>
                            <w:rFonts w:hint="eastAsia"/>
                            <w:sz w:val="21"/>
                          </w:rPr>
                          <w:t>函数</w:t>
                        </w:r>
                        <w:r>
                          <w:rPr>
                            <w:sz w:val="21"/>
                          </w:rPr>
                          <w:t>调用语句，调用函数翻译程序</w:t>
                        </w:r>
                      </w:p>
                    </w:txbxContent>
                  </v:textbox>
                </v:shape>
                <v:shape id="文本框 163" o:spid="_x0000_s1152" type="#_x0000_t202" style="position:absolute;left:13970;top:22796;width:2489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SGwAAAANwAAAAPAAAAZHJzL2Rvd25yZXYueG1sRE9NawIx&#10;EL0X+h/CFHqr2VaQ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Mgr0hsAAAADcAAAADwAAAAAA&#10;AAAAAAAAAAAHAgAAZHJzL2Rvd25yZXYueG1sUEsFBgAAAAADAAMAtwAAAPQCAAAAAA==&#10;" fillcolor="white [3201]" strokeweight=".5pt">
                  <v:textbox>
                    <w:txbxContent>
                      <w:p w:rsidR="00A14420" w:rsidRPr="007A434C" w:rsidRDefault="00A14420" w:rsidP="007A434C">
                        <w:pPr>
                          <w:jc w:val="center"/>
                          <w:rPr>
                            <w:rFonts w:hint="eastAsia"/>
                            <w:sz w:val="21"/>
                          </w:rPr>
                        </w:pPr>
                        <w:r>
                          <w:rPr>
                            <w:rFonts w:hint="eastAsia"/>
                            <w:sz w:val="21"/>
                          </w:rPr>
                          <w:t>表达式</w:t>
                        </w:r>
                        <w:r>
                          <w:rPr>
                            <w:sz w:val="21"/>
                          </w:rPr>
                          <w:t>语句，调用</w:t>
                        </w:r>
                        <w:r>
                          <w:rPr>
                            <w:rFonts w:hint="eastAsia"/>
                            <w:sz w:val="21"/>
                          </w:rPr>
                          <w:t>表达式</w:t>
                        </w:r>
                        <w:r>
                          <w:rPr>
                            <w:sz w:val="21"/>
                          </w:rPr>
                          <w:t>语句翻译程序</w:t>
                        </w:r>
                      </w:p>
                    </w:txbxContent>
                  </v:textbox>
                </v:shape>
                <v:shape id="直接箭头连接符 164" o:spid="_x0000_s1153" type="#_x0000_t32" style="position:absolute;left:26733;top:4254;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" strokecolor="#4579b8 [3044]">
                  <v:stroke endarrow="block"/>
                </v:shape>
                <v:shape id="直接箭头连接符 165" o:spid="_x0000_s1154" type="#_x0000_t32" style="position:absolute;left:26733;top:8699;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" strokecolor="#4579b8 [3044]">
                  <v:stroke endarrow="block"/>
                </v:shape>
                <v:shape id="直接箭头连接符 166" o:spid="_x0000_s1155" type="#_x0000_t32" style="position:absolute;left:26733;top:13144;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" strokecolor="#4579b8 [3044]">
                  <v:stroke endarrow="block"/>
                </v:shape>
                <v:shape id="直接箭头连接符 167" o:spid="_x0000_s1156" type="#_x0000_t32" style="position:absolute;left:26733;top:17081;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" strokecolor="#4579b8 [3044]">
                  <v:stroke endarrow="block"/>
                </v:shape>
                <v:shape id="直接箭头连接符 168" o:spid="_x0000_s1157" type="#_x0000_t32" style="position:absolute;left:26670;top:2127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" strokecolor="#4579b8 [3044]">
                  <v:stroke endarrow="block"/>
                </v:shape>
                <v:shape id="直接箭头连接符 171" o:spid="_x0000_s1158" type="#_x0000_t32" style="position:absolute;left:26733;top:25400;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" strokecolor="#4579b8 [3044]">
                  <v:stroke endarrow="block"/>
                </v:shape>
                <v:shape id="直接箭头连接符 174" o:spid="_x0000_s1159" type="#_x0000_t32" style="position:absolute;left:26733;top:27241;width:180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" strokecolor="#4579b8 [3044]">
                  <v:stroke endarrow="block"/>
                </v:shape>
                <v:shape id="直接箭头连接符 175" o:spid="_x0000_s1160" type="#_x0000_t32" style="position:absolute;left:44831;top:4635;width:0;height:22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" strokecolor="#4579b8 [3044]">
                  <v:stroke endarrow="block"/>
                </v:shape>
                <v:shape id="直接箭头连接符 176" o:spid="_x0000_s1161" type="#_x0000_t32" style="position:absolute;left:26670;top:4635;width:18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" strokecolor="#4579b8 [3044]">
                  <v:stroke endarrow="block"/>
                </v:shape>
                <w10:anchorlock/>
              </v:group>
            </w:pict>
          </mc:Fallback>
        </mc:AlternateContent>
      </w:r>
    </w:p>
    <w:p w:rsidR="00644908" w:rsidRDefault="00644908" w:rsidP="00644908">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4.1</w:t>
      </w:r>
      <w:r w:rsidRPr="009A5A6E">
        <w:rPr>
          <w:rFonts w:ascii="黑体" w:eastAsia="黑体" w:hAnsi="黑体"/>
          <w:sz w:val="21"/>
        </w:rPr>
        <w:t xml:space="preserve"> </w:t>
      </w:r>
      <w:r>
        <w:rPr>
          <w:rFonts w:ascii="黑体" w:eastAsia="黑体" w:hAnsi="黑体" w:hint="eastAsia"/>
          <w:sz w:val="21"/>
        </w:rPr>
        <w:t>中间代码生成过程流程图</w:t>
      </w:r>
    </w:p>
    <w:p w:rsidR="005608D7" w:rsidRDefault="00200B39" w:rsidP="00200B39">
      <w:pPr>
        <w:pStyle w:val="a9"/>
        <w:numPr>
          <w:ilvl w:val="0"/>
          <w:numId w:val="29"/>
        </w:numPr>
        <w:ind w:firstLineChars="0"/>
      </w:pPr>
      <w:r>
        <w:t>IF</w:t>
      </w:r>
      <w:r>
        <w:rPr>
          <w:rFonts w:hint="eastAsia"/>
        </w:rPr>
        <w:t>语句</w:t>
      </w:r>
      <w:r>
        <w:rPr>
          <w:rFonts w:hint="eastAsia"/>
        </w:rPr>
        <w:t>-</w:t>
      </w:r>
      <w:r>
        <w:rPr>
          <w:rFonts w:hint="eastAsia"/>
        </w:rPr>
        <w:t>条件表达式的翻译</w:t>
      </w:r>
    </w:p>
    <w:p w:rsidR="00200B39" w:rsidRDefault="00200B39" w:rsidP="00200B39">
      <w:pPr>
        <w:ind w:firstLine="360"/>
      </w:pPr>
      <w:r>
        <w:rPr>
          <w:rFonts w:hint="eastAsia"/>
        </w:rPr>
        <w:t>当遍历到</w:t>
      </w:r>
      <w:r>
        <w:rPr>
          <w:rFonts w:hint="eastAsia"/>
        </w:rPr>
        <w:t>IF</w:t>
      </w:r>
      <w:r>
        <w:rPr>
          <w:rFonts w:hint="eastAsia"/>
        </w:rPr>
        <w:t>节点时，首先判断是否有</w:t>
      </w:r>
      <w:r>
        <w:rPr>
          <w:rFonts w:hint="eastAsia"/>
        </w:rPr>
        <w:t>ELSE</w:t>
      </w:r>
      <w:r>
        <w:rPr>
          <w:rFonts w:hint="eastAsia"/>
        </w:rPr>
        <w:t>语句，如果有采取</w:t>
      </w:r>
      <w:r>
        <w:rPr>
          <w:rFonts w:hint="eastAsia"/>
        </w:rPr>
        <w:t>IF</w:t>
      </w:r>
      <w:r>
        <w:rPr>
          <w:rFonts w:hint="eastAsia"/>
        </w:rPr>
        <w:t>语句翻译的有</w:t>
      </w:r>
      <w:r>
        <w:rPr>
          <w:rFonts w:hint="eastAsia"/>
        </w:rPr>
        <w:t>ELSE</w:t>
      </w:r>
      <w:r>
        <w:rPr>
          <w:rFonts w:hint="eastAsia"/>
        </w:rPr>
        <w:t>的翻译模式，将产生的中间代码存入中间代码线性链表中如果</w:t>
      </w:r>
      <w:r>
        <w:rPr>
          <w:rFonts w:hint="eastAsia"/>
        </w:rPr>
        <w:t>IF</w:t>
      </w:r>
      <w:r>
        <w:rPr>
          <w:rFonts w:hint="eastAsia"/>
        </w:rPr>
        <w:t>语句没有对应的</w:t>
      </w:r>
      <w:r>
        <w:rPr>
          <w:rFonts w:hint="eastAsia"/>
        </w:rPr>
        <w:t>ELSE</w:t>
      </w:r>
      <w:r>
        <w:rPr>
          <w:rFonts w:hint="eastAsia"/>
        </w:rPr>
        <w:t>语句，在采用没有</w:t>
      </w:r>
      <w:r>
        <w:rPr>
          <w:rFonts w:hint="eastAsia"/>
        </w:rPr>
        <w:t>ELSE</w:t>
      </w:r>
      <w:r>
        <w:rPr>
          <w:rFonts w:hint="eastAsia"/>
        </w:rPr>
        <w:t>的翻译规则，然后将翻译的中间代码存入中间代码线性链表中。</w:t>
      </w:r>
    </w:p>
    <w:p w:rsidR="00200B39" w:rsidRDefault="00200B39" w:rsidP="00200B39">
      <w:pPr>
        <w:pStyle w:val="a9"/>
        <w:numPr>
          <w:ilvl w:val="0"/>
          <w:numId w:val="29"/>
        </w:numPr>
        <w:ind w:firstLineChars="0"/>
      </w:pPr>
      <w:r>
        <w:rPr>
          <w:rFonts w:hint="eastAsia"/>
        </w:rPr>
        <w:t>表达式语句翻译</w:t>
      </w:r>
    </w:p>
    <w:p w:rsidR="00200B39" w:rsidRDefault="00200B39" w:rsidP="00200B39">
      <w:pPr>
        <w:pStyle w:val="a9"/>
        <w:ind w:left="360" w:firstLineChars="0" w:firstLine="0"/>
      </w:pPr>
      <w:r>
        <w:rPr>
          <w:rFonts w:hint="eastAsia"/>
        </w:rPr>
        <w:t>遍历到</w:t>
      </w:r>
      <w:r>
        <w:rPr>
          <w:rFonts w:hint="eastAsia"/>
        </w:rPr>
        <w:t>Exp</w:t>
      </w:r>
      <w:r>
        <w:rPr>
          <w:rFonts w:hint="eastAsia"/>
        </w:rPr>
        <w:t>节点时，如果右孩子</w:t>
      </w:r>
      <w:r w:rsidR="00562774">
        <w:rPr>
          <w:rFonts w:hint="eastAsia"/>
        </w:rPr>
        <w:t>是</w:t>
      </w:r>
      <w:r>
        <w:rPr>
          <w:rFonts w:hint="eastAsia"/>
        </w:rPr>
        <w:t>SEMI</w:t>
      </w:r>
      <w:r>
        <w:rPr>
          <w:rFonts w:hint="eastAsia"/>
        </w:rPr>
        <w:t>节点，则直接调用表达式翻译程序进行翻译。</w:t>
      </w:r>
    </w:p>
    <w:p w:rsidR="00200B39" w:rsidRDefault="00200B39" w:rsidP="00200B39">
      <w:pPr>
        <w:pStyle w:val="a9"/>
        <w:numPr>
          <w:ilvl w:val="0"/>
          <w:numId w:val="29"/>
        </w:numPr>
        <w:ind w:firstLineChars="0"/>
      </w:pPr>
      <w:r>
        <w:rPr>
          <w:rFonts w:hint="eastAsia"/>
        </w:rPr>
        <w:t>函数语句翻译</w:t>
      </w:r>
    </w:p>
    <w:p w:rsidR="00200B39" w:rsidRDefault="00200B39" w:rsidP="00200B39">
      <w:pPr>
        <w:pStyle w:val="a9"/>
        <w:ind w:left="360" w:firstLineChars="0" w:firstLine="0"/>
      </w:pPr>
      <w:r>
        <w:rPr>
          <w:rFonts w:hint="eastAsia"/>
        </w:rPr>
        <w:t>函数语句包括函数定义和函数调用语句，</w:t>
      </w:r>
      <w:r>
        <w:rPr>
          <w:rFonts w:hint="eastAsia"/>
        </w:rPr>
        <w:t>如果</w:t>
      </w:r>
      <w:r>
        <w:rPr>
          <w:rFonts w:hint="eastAsia"/>
        </w:rPr>
        <w:t>遍历到</w:t>
      </w:r>
      <w:r>
        <w:rPr>
          <w:rFonts w:hint="eastAsia"/>
        </w:rPr>
        <w:t>Expp</w:t>
      </w:r>
      <w:r>
        <w:rPr>
          <w:rFonts w:hint="eastAsia"/>
        </w:rPr>
        <w:t>节点，即左孩子是</w:t>
      </w:r>
      <w:r>
        <w:rPr>
          <w:rFonts w:hint="eastAsia"/>
        </w:rPr>
        <w:t>ID</w:t>
      </w:r>
      <w:r>
        <w:rPr>
          <w:rFonts w:hint="eastAsia"/>
        </w:rPr>
        <w:t>的</w:t>
      </w:r>
      <w:r>
        <w:rPr>
          <w:rFonts w:hint="eastAsia"/>
        </w:rPr>
        <w:t>Exp</w:t>
      </w:r>
      <w:r>
        <w:rPr>
          <w:rFonts w:hint="eastAsia"/>
        </w:rPr>
        <w:t>节点，</w:t>
      </w:r>
      <w:r>
        <w:rPr>
          <w:rFonts w:hint="eastAsia"/>
        </w:rPr>
        <w:t>且</w:t>
      </w:r>
      <w:r w:rsidR="00830CFB">
        <w:rPr>
          <w:rFonts w:hint="eastAsia"/>
        </w:rPr>
        <w:t>左孩子的右孩子是</w:t>
      </w:r>
      <w:r w:rsidR="00830CFB">
        <w:rPr>
          <w:rFonts w:hint="eastAsia"/>
        </w:rPr>
        <w:t>LP</w:t>
      </w:r>
      <w:r w:rsidR="00830CFB">
        <w:rPr>
          <w:rFonts w:hint="eastAsia"/>
        </w:rPr>
        <w:t>，则是函数调用的翻译；如果遍历到</w:t>
      </w:r>
      <w:r w:rsidR="00830CFB">
        <w:rPr>
          <w:rFonts w:hint="eastAsia"/>
        </w:rPr>
        <w:t>FunFec</w:t>
      </w:r>
      <w:r w:rsidR="00830CFB">
        <w:rPr>
          <w:rFonts w:hint="eastAsia"/>
        </w:rPr>
        <w:t>节点，则是函数定义，调用函数定义的翻译程序。</w:t>
      </w:r>
    </w:p>
    <w:p w:rsidR="00963FA7" w:rsidRPr="00200B39" w:rsidRDefault="00963FA7" w:rsidP="00963FA7">
      <w:pPr>
        <w:rPr>
          <w:rFonts w:hint="eastAsia"/>
        </w:rPr>
      </w:pPr>
      <w:r>
        <w:rPr>
          <w:rFonts w:hint="eastAsia"/>
        </w:rPr>
        <w:lastRenderedPageBreak/>
        <w:t>其他语句的翻译类似，同样是遍历到对应的节点，然后调用对应的翻译程序进行翻译，产生中间代码，然后存入中间代码线性链表中。</w:t>
      </w:r>
    </w:p>
    <w:p w:rsidR="000227ED" w:rsidRDefault="000227ED" w:rsidP="00A7791D">
      <w:pPr>
        <w:pStyle w:val="af2"/>
      </w:pPr>
      <w:bookmarkStart w:id="24" w:name="_Toc472211359"/>
      <w:r>
        <w:rPr>
          <w:rFonts w:hint="eastAsia"/>
        </w:rPr>
        <w:t>4</w:t>
      </w:r>
      <w:r w:rsidR="00D20DBA" w:rsidRPr="00553AC1">
        <w:rPr>
          <w:rFonts w:hint="eastAsia"/>
        </w:rPr>
        <w:t>.</w:t>
      </w:r>
      <w:r w:rsidR="003E4F5B">
        <w:rPr>
          <w:rFonts w:hint="eastAsia"/>
        </w:rPr>
        <w:t xml:space="preserve">4 </w:t>
      </w:r>
      <w:r>
        <w:rPr>
          <w:rFonts w:hint="eastAsia"/>
        </w:rPr>
        <w:t>中间代码生成结果展示</w:t>
      </w:r>
      <w:bookmarkEnd w:id="24"/>
    </w:p>
    <w:p w:rsidR="008F3D3D" w:rsidRDefault="008F3D3D" w:rsidP="008F3D3D">
      <w:r>
        <w:rPr>
          <w:rFonts w:hint="eastAsia"/>
        </w:rPr>
        <w:t>测试用例</w:t>
      </w:r>
      <w:r>
        <w:rPr>
          <w:rFonts w:hint="eastAsia"/>
        </w:rPr>
        <w:t>1</w:t>
      </w:r>
      <w:r>
        <w:rPr>
          <w:rFonts w:hint="eastAsia"/>
        </w:rPr>
        <w:t>：</w:t>
      </w:r>
    </w:p>
    <w:p w:rsidR="008F3D3D" w:rsidRPr="008F3D3D" w:rsidRDefault="008F3D3D" w:rsidP="008F3D3D">
      <w:pPr>
        <w:rPr>
          <w:sz w:val="21"/>
          <w:szCs w:val="21"/>
        </w:rPr>
      </w:pPr>
      <w:r w:rsidRPr="008F3D3D">
        <w:rPr>
          <w:sz w:val="21"/>
          <w:szCs w:val="21"/>
        </w:rPr>
        <w:t>#include&lt;stdio.h&gt;</w:t>
      </w:r>
    </w:p>
    <w:p w:rsidR="008F3D3D" w:rsidRPr="008F3D3D" w:rsidRDefault="008F3D3D" w:rsidP="008F3D3D">
      <w:pPr>
        <w:rPr>
          <w:sz w:val="21"/>
          <w:szCs w:val="21"/>
        </w:rPr>
      </w:pPr>
      <w:r w:rsidRPr="008F3D3D">
        <w:rPr>
          <w:sz w:val="21"/>
          <w:szCs w:val="21"/>
        </w:rPr>
        <w:t>int main(){</w:t>
      </w:r>
    </w:p>
    <w:p w:rsidR="008F3D3D" w:rsidRPr="008F3D3D" w:rsidRDefault="008F3D3D" w:rsidP="008F3D3D">
      <w:pPr>
        <w:rPr>
          <w:sz w:val="21"/>
          <w:szCs w:val="21"/>
        </w:rPr>
      </w:pPr>
      <w:r w:rsidRPr="008F3D3D">
        <w:rPr>
          <w:sz w:val="21"/>
          <w:szCs w:val="21"/>
        </w:rPr>
        <w:t xml:space="preserve">    int a,b,c;</w:t>
      </w:r>
    </w:p>
    <w:p w:rsidR="008F3D3D" w:rsidRPr="008F3D3D" w:rsidRDefault="008F3D3D" w:rsidP="008F3D3D">
      <w:pPr>
        <w:rPr>
          <w:sz w:val="21"/>
          <w:szCs w:val="21"/>
        </w:rPr>
      </w:pPr>
      <w:r w:rsidRPr="008F3D3D">
        <w:rPr>
          <w:sz w:val="21"/>
          <w:szCs w:val="21"/>
        </w:rPr>
        <w:t xml:space="preserve">    b = 1;</w:t>
      </w:r>
    </w:p>
    <w:p w:rsidR="008F3D3D" w:rsidRPr="008F3D3D" w:rsidRDefault="008F3D3D" w:rsidP="008F3D3D">
      <w:pPr>
        <w:rPr>
          <w:sz w:val="21"/>
          <w:szCs w:val="21"/>
        </w:rPr>
      </w:pPr>
      <w:r w:rsidRPr="008F3D3D">
        <w:rPr>
          <w:sz w:val="21"/>
          <w:szCs w:val="21"/>
        </w:rPr>
        <w:t xml:space="preserve">    c = 2;</w:t>
      </w:r>
    </w:p>
    <w:p w:rsidR="008F3D3D" w:rsidRPr="008F3D3D" w:rsidRDefault="008F3D3D" w:rsidP="008F3D3D">
      <w:pPr>
        <w:rPr>
          <w:sz w:val="21"/>
          <w:szCs w:val="21"/>
        </w:rPr>
      </w:pPr>
      <w:r w:rsidRPr="008F3D3D">
        <w:rPr>
          <w:sz w:val="21"/>
          <w:szCs w:val="21"/>
        </w:rPr>
        <w:t xml:space="preserve">    a = b + c;</w:t>
      </w:r>
    </w:p>
    <w:p w:rsidR="008F3D3D" w:rsidRPr="008F3D3D" w:rsidRDefault="008F3D3D" w:rsidP="008F3D3D">
      <w:pPr>
        <w:rPr>
          <w:sz w:val="21"/>
          <w:szCs w:val="21"/>
        </w:rPr>
      </w:pPr>
      <w:r w:rsidRPr="008F3D3D">
        <w:rPr>
          <w:sz w:val="21"/>
          <w:szCs w:val="21"/>
        </w:rPr>
        <w:t xml:space="preserve">    a = b - c;</w:t>
      </w:r>
    </w:p>
    <w:p w:rsidR="008F3D3D" w:rsidRPr="008F3D3D" w:rsidRDefault="008F3D3D" w:rsidP="008F3D3D">
      <w:pPr>
        <w:rPr>
          <w:sz w:val="21"/>
          <w:szCs w:val="21"/>
        </w:rPr>
      </w:pPr>
      <w:r w:rsidRPr="008F3D3D">
        <w:rPr>
          <w:sz w:val="21"/>
          <w:szCs w:val="21"/>
        </w:rPr>
        <w:t xml:space="preserve">    a = b * c;</w:t>
      </w:r>
    </w:p>
    <w:p w:rsidR="008F3D3D" w:rsidRPr="008F3D3D" w:rsidRDefault="008F3D3D" w:rsidP="008F3D3D">
      <w:pPr>
        <w:rPr>
          <w:sz w:val="21"/>
          <w:szCs w:val="21"/>
        </w:rPr>
      </w:pPr>
      <w:r w:rsidRPr="008F3D3D">
        <w:rPr>
          <w:sz w:val="21"/>
          <w:szCs w:val="21"/>
        </w:rPr>
        <w:t xml:space="preserve">    a = b / c;</w:t>
      </w:r>
    </w:p>
    <w:p w:rsidR="008F3D3D" w:rsidRPr="008F3D3D" w:rsidRDefault="008F3D3D" w:rsidP="008F3D3D">
      <w:pPr>
        <w:rPr>
          <w:sz w:val="21"/>
          <w:szCs w:val="21"/>
        </w:rPr>
      </w:pPr>
      <w:r w:rsidRPr="008F3D3D">
        <w:rPr>
          <w:sz w:val="21"/>
          <w:szCs w:val="21"/>
        </w:rPr>
        <w:t xml:space="preserve">    return 0;</w:t>
      </w:r>
    </w:p>
    <w:p w:rsidR="008F3D3D" w:rsidRDefault="008F3D3D" w:rsidP="008F3D3D">
      <w:pPr>
        <w:rPr>
          <w:sz w:val="21"/>
          <w:szCs w:val="21"/>
        </w:rPr>
      </w:pPr>
      <w:r w:rsidRPr="008F3D3D">
        <w:rPr>
          <w:sz w:val="21"/>
          <w:szCs w:val="21"/>
        </w:rPr>
        <w:t>}</w:t>
      </w:r>
    </w:p>
    <w:p w:rsidR="008F3D3D" w:rsidRDefault="008F3D3D" w:rsidP="008F3D3D">
      <w:pPr>
        <w:rPr>
          <w:sz w:val="21"/>
          <w:szCs w:val="21"/>
        </w:rPr>
      </w:pPr>
      <w:r>
        <w:rPr>
          <w:rFonts w:hint="eastAsia"/>
          <w:sz w:val="21"/>
          <w:szCs w:val="21"/>
        </w:rPr>
        <w:t>此项测试针对表达式的翻译，生成的测试结果为：</w:t>
      </w:r>
    </w:p>
    <w:p w:rsidR="008F3D3D" w:rsidRDefault="008F3D3D" w:rsidP="008F3D3D">
      <w:pPr>
        <w:jc w:val="center"/>
      </w:pPr>
      <w:r>
        <w:rPr>
          <w:noProof/>
        </w:rPr>
        <w:drawing>
          <wp:inline distT="0" distB="0" distL="0" distR="0">
            <wp:extent cx="5060950" cy="2400300"/>
            <wp:effectExtent l="0" t="0" r="635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xp.png"/>
                    <pic:cNvPicPr/>
                  </pic:nvPicPr>
                  <pic:blipFill>
                    <a:blip r:embed="rId14">
                      <a:extLst>
                        <a:ext uri="{28A0092B-C50C-407E-A947-70E740481C1C}">
                          <a14:useLocalDpi xmlns:a14="http://schemas.microsoft.com/office/drawing/2010/main" val="0"/>
                        </a:ext>
                      </a:extLst>
                    </a:blip>
                    <a:stretch>
                      <a:fillRect/>
                    </a:stretch>
                  </pic:blipFill>
                  <pic:spPr>
                    <a:xfrm>
                      <a:off x="0" y="0"/>
                      <a:ext cx="5060950" cy="2400300"/>
                    </a:xfrm>
                    <a:prstGeom prst="rect">
                      <a:avLst/>
                    </a:prstGeom>
                  </pic:spPr>
                </pic:pic>
              </a:graphicData>
            </a:graphic>
          </wp:inline>
        </w:drawing>
      </w:r>
    </w:p>
    <w:p w:rsidR="008F3D3D" w:rsidRDefault="008F3D3D" w:rsidP="008F3D3D">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4.2</w:t>
      </w:r>
      <w:r w:rsidRPr="009A5A6E">
        <w:rPr>
          <w:rFonts w:ascii="黑体" w:eastAsia="黑体" w:hAnsi="黑体"/>
          <w:sz w:val="21"/>
        </w:rPr>
        <w:t xml:space="preserve"> </w:t>
      </w:r>
      <w:r>
        <w:rPr>
          <w:rFonts w:ascii="黑体" w:eastAsia="黑体" w:hAnsi="黑体" w:hint="eastAsia"/>
          <w:sz w:val="21"/>
        </w:rPr>
        <w:t>中间代码生成</w:t>
      </w:r>
      <w:r>
        <w:rPr>
          <w:rFonts w:ascii="黑体" w:eastAsia="黑体" w:hAnsi="黑体" w:hint="eastAsia"/>
          <w:sz w:val="21"/>
        </w:rPr>
        <w:t>测试效果图1</w:t>
      </w:r>
    </w:p>
    <w:p w:rsidR="008F3D3D" w:rsidRDefault="008F3D3D" w:rsidP="008F3D3D">
      <w:pPr>
        <w:ind w:firstLine="420"/>
      </w:pPr>
      <w:r>
        <w:rPr>
          <w:rFonts w:hint="eastAsia"/>
        </w:rPr>
        <w:t>如图</w:t>
      </w:r>
      <w:r>
        <w:rPr>
          <w:rFonts w:hint="eastAsia"/>
        </w:rPr>
        <w:t>4.2</w:t>
      </w:r>
      <w:r>
        <w:rPr>
          <w:rFonts w:hint="eastAsia"/>
        </w:rPr>
        <w:t>所示，生成的中间代码和源程序对比，逻辑正确，中间代码能够正确表示源程序，测试通过。</w:t>
      </w:r>
    </w:p>
    <w:p w:rsidR="008F3D3D" w:rsidRDefault="008F3D3D" w:rsidP="008F3D3D">
      <w:pPr>
        <w:ind w:firstLine="420"/>
        <w:rPr>
          <w:rFonts w:hint="eastAsia"/>
        </w:rPr>
      </w:pPr>
    </w:p>
    <w:p w:rsidR="008F3D3D" w:rsidRDefault="008F3D3D" w:rsidP="008F3D3D">
      <w:r>
        <w:rPr>
          <w:rFonts w:hint="eastAsia"/>
        </w:rPr>
        <w:t>测试用例</w:t>
      </w:r>
      <w:r>
        <w:rPr>
          <w:rFonts w:hint="eastAsia"/>
        </w:rPr>
        <w:t xml:space="preserve">2 </w:t>
      </w:r>
    </w:p>
    <w:p w:rsidR="008F3D3D" w:rsidRDefault="008F3D3D" w:rsidP="008F3D3D"/>
    <w:p w:rsidR="008F3D3D" w:rsidRPr="008F3D3D" w:rsidRDefault="008F3D3D" w:rsidP="008F3D3D">
      <w:pPr>
        <w:rPr>
          <w:sz w:val="21"/>
        </w:rPr>
      </w:pPr>
      <w:r w:rsidRPr="008F3D3D">
        <w:rPr>
          <w:sz w:val="21"/>
        </w:rPr>
        <w:t>#include&lt;stdio.h&gt;</w:t>
      </w:r>
    </w:p>
    <w:p w:rsidR="008F3D3D" w:rsidRPr="008F3D3D" w:rsidRDefault="008F3D3D" w:rsidP="008F3D3D">
      <w:pPr>
        <w:rPr>
          <w:sz w:val="21"/>
        </w:rPr>
      </w:pPr>
      <w:r w:rsidRPr="008F3D3D">
        <w:rPr>
          <w:sz w:val="21"/>
        </w:rPr>
        <w:t>int main(){</w:t>
      </w:r>
    </w:p>
    <w:p w:rsidR="008F3D3D" w:rsidRPr="008F3D3D" w:rsidRDefault="008F3D3D" w:rsidP="008F3D3D">
      <w:pPr>
        <w:rPr>
          <w:sz w:val="21"/>
        </w:rPr>
      </w:pPr>
      <w:r w:rsidRPr="008F3D3D">
        <w:rPr>
          <w:sz w:val="21"/>
        </w:rPr>
        <w:t xml:space="preserve">    int a,b,c;</w:t>
      </w:r>
    </w:p>
    <w:p w:rsidR="008F3D3D" w:rsidRPr="008F3D3D" w:rsidRDefault="00E27135" w:rsidP="00E27135">
      <w:pPr>
        <w:rPr>
          <w:rFonts w:hint="eastAsia"/>
          <w:sz w:val="21"/>
        </w:rPr>
      </w:pPr>
      <w:r>
        <w:rPr>
          <w:sz w:val="21"/>
        </w:rPr>
        <w:t xml:space="preserve">    if(a &gt;= b)</w:t>
      </w:r>
      <w:r w:rsidR="008F3D3D" w:rsidRPr="008F3D3D">
        <w:rPr>
          <w:sz w:val="21"/>
        </w:rPr>
        <w:t xml:space="preserve"> a = 1;</w:t>
      </w:r>
    </w:p>
    <w:p w:rsidR="008F3D3D" w:rsidRPr="008F3D3D" w:rsidRDefault="008F3D3D" w:rsidP="008F3D3D">
      <w:pPr>
        <w:rPr>
          <w:rFonts w:hint="eastAsia"/>
          <w:sz w:val="21"/>
        </w:rPr>
      </w:pPr>
      <w:r w:rsidRPr="008F3D3D">
        <w:rPr>
          <w:sz w:val="21"/>
        </w:rPr>
        <w:t xml:space="preserve">    else</w:t>
      </w:r>
      <w:r w:rsidR="00E27135">
        <w:rPr>
          <w:rFonts w:hint="eastAsia"/>
          <w:sz w:val="21"/>
        </w:rPr>
        <w:t xml:space="preserve"> </w:t>
      </w:r>
      <w:r w:rsidRPr="008F3D3D">
        <w:rPr>
          <w:sz w:val="21"/>
        </w:rPr>
        <w:t>a = 0;</w:t>
      </w:r>
    </w:p>
    <w:p w:rsidR="008F3D3D" w:rsidRPr="008F3D3D" w:rsidRDefault="008F3D3D" w:rsidP="008F3D3D">
      <w:pPr>
        <w:rPr>
          <w:sz w:val="21"/>
        </w:rPr>
      </w:pPr>
      <w:r w:rsidRPr="008F3D3D">
        <w:rPr>
          <w:sz w:val="21"/>
        </w:rPr>
        <w:t xml:space="preserve">    while(a == 0){</w:t>
      </w:r>
    </w:p>
    <w:p w:rsidR="008F3D3D" w:rsidRPr="008F3D3D" w:rsidRDefault="008F3D3D" w:rsidP="008F3D3D">
      <w:pPr>
        <w:rPr>
          <w:sz w:val="21"/>
        </w:rPr>
      </w:pPr>
      <w:r w:rsidRPr="008F3D3D">
        <w:rPr>
          <w:sz w:val="21"/>
        </w:rPr>
        <w:t xml:space="preserve">        c = a + b;</w:t>
      </w:r>
    </w:p>
    <w:p w:rsidR="008F3D3D" w:rsidRPr="008F3D3D" w:rsidRDefault="008F3D3D" w:rsidP="008F3D3D">
      <w:pPr>
        <w:rPr>
          <w:sz w:val="21"/>
        </w:rPr>
      </w:pPr>
      <w:r w:rsidRPr="008F3D3D">
        <w:rPr>
          <w:sz w:val="21"/>
        </w:rPr>
        <w:lastRenderedPageBreak/>
        <w:t xml:space="preserve">    }</w:t>
      </w:r>
    </w:p>
    <w:p w:rsidR="008F3D3D" w:rsidRPr="008F3D3D" w:rsidRDefault="008F3D3D" w:rsidP="008F3D3D">
      <w:pPr>
        <w:rPr>
          <w:sz w:val="21"/>
        </w:rPr>
      </w:pPr>
      <w:r w:rsidRPr="008F3D3D">
        <w:rPr>
          <w:sz w:val="21"/>
        </w:rPr>
        <w:t xml:space="preserve">    return 0;</w:t>
      </w:r>
    </w:p>
    <w:p w:rsidR="008F3D3D" w:rsidRPr="008F3D3D" w:rsidRDefault="008F3D3D" w:rsidP="008F3D3D">
      <w:pPr>
        <w:rPr>
          <w:sz w:val="21"/>
        </w:rPr>
      </w:pPr>
      <w:r w:rsidRPr="008F3D3D">
        <w:rPr>
          <w:sz w:val="21"/>
        </w:rPr>
        <w:t>}</w:t>
      </w:r>
    </w:p>
    <w:p w:rsidR="00246A85" w:rsidRDefault="00246A85" w:rsidP="00246A85">
      <w:pPr>
        <w:ind w:firstLine="420"/>
      </w:pPr>
      <w:r>
        <w:rPr>
          <w:rFonts w:hint="eastAsia"/>
        </w:rPr>
        <w:t>此项测试针对</w:t>
      </w:r>
      <w:r>
        <w:rPr>
          <w:rFonts w:hint="eastAsia"/>
        </w:rPr>
        <w:t>IF</w:t>
      </w:r>
      <w:r>
        <w:rPr>
          <w:rFonts w:hint="eastAsia"/>
        </w:rPr>
        <w:t>条件语句以及</w:t>
      </w:r>
      <w:r>
        <w:rPr>
          <w:rFonts w:hint="eastAsia"/>
        </w:rPr>
        <w:t>WHILE</w:t>
      </w:r>
      <w:r>
        <w:rPr>
          <w:rFonts w:hint="eastAsia"/>
        </w:rPr>
        <w:t>语句的翻译，并且观察是否支多重嵌套。测试结果如图：</w:t>
      </w:r>
      <w:r>
        <w:tab/>
      </w:r>
    </w:p>
    <w:p w:rsidR="00246A85" w:rsidRDefault="00246A85" w:rsidP="00246A85">
      <w:pPr>
        <w:ind w:firstLine="420"/>
        <w:jc w:val="center"/>
      </w:pPr>
      <w:r>
        <w:rPr>
          <w:noProof/>
        </w:rPr>
        <w:drawing>
          <wp:inline distT="0" distB="0" distL="0" distR="0">
            <wp:extent cx="4254500" cy="356235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f.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3562350"/>
                    </a:xfrm>
                    <a:prstGeom prst="rect">
                      <a:avLst/>
                    </a:prstGeom>
                  </pic:spPr>
                </pic:pic>
              </a:graphicData>
            </a:graphic>
          </wp:inline>
        </w:drawing>
      </w:r>
    </w:p>
    <w:p w:rsidR="00246A85" w:rsidRDefault="00246A85" w:rsidP="00246A85">
      <w:pPr>
        <w:jc w:val="center"/>
        <w:rPr>
          <w:rFonts w:ascii="黑体" w:eastAsia="黑体" w:hAnsi="黑体"/>
          <w:sz w:val="21"/>
        </w:rPr>
      </w:pPr>
      <w:r w:rsidRPr="009A5A6E">
        <w:rPr>
          <w:rFonts w:ascii="黑体" w:eastAsia="黑体" w:hAnsi="黑体" w:hint="eastAsia"/>
          <w:sz w:val="21"/>
        </w:rPr>
        <w:t>图</w:t>
      </w:r>
      <w:r>
        <w:rPr>
          <w:rFonts w:ascii="黑体" w:eastAsia="黑体" w:hAnsi="黑体"/>
          <w:sz w:val="21"/>
        </w:rPr>
        <w:t>4</w:t>
      </w:r>
      <w:r>
        <w:rPr>
          <w:rFonts w:ascii="黑体" w:eastAsia="黑体" w:hAnsi="黑体"/>
          <w:sz w:val="21"/>
        </w:rPr>
        <w:t>.3</w:t>
      </w:r>
      <w:r w:rsidRPr="009A5A6E">
        <w:rPr>
          <w:rFonts w:ascii="黑体" w:eastAsia="黑体" w:hAnsi="黑体"/>
          <w:sz w:val="21"/>
        </w:rPr>
        <w:t xml:space="preserve"> </w:t>
      </w:r>
      <w:r>
        <w:rPr>
          <w:rFonts w:ascii="黑体" w:eastAsia="黑体" w:hAnsi="黑体" w:hint="eastAsia"/>
          <w:sz w:val="21"/>
        </w:rPr>
        <w:t>中间代码生成测试效果图</w:t>
      </w:r>
      <w:r>
        <w:rPr>
          <w:rFonts w:ascii="黑体" w:eastAsia="黑体" w:hAnsi="黑体" w:hint="eastAsia"/>
          <w:sz w:val="21"/>
        </w:rPr>
        <w:t>2</w:t>
      </w:r>
    </w:p>
    <w:p w:rsidR="00D20DBA" w:rsidRPr="00A7791D" w:rsidRDefault="00246A85" w:rsidP="00246A85">
      <w:pPr>
        <w:rPr>
          <w:rFonts w:hint="eastAsia"/>
          <w:sz w:val="32"/>
          <w:szCs w:val="32"/>
        </w:rPr>
      </w:pPr>
      <w:r>
        <w:tab/>
      </w:r>
      <w:r>
        <w:rPr>
          <w:rFonts w:hint="eastAsia"/>
        </w:rPr>
        <w:t>如图所示，成功生成中间代码，元源程序对比，</w:t>
      </w:r>
      <w:r>
        <w:rPr>
          <w:rFonts w:hint="eastAsia"/>
        </w:rPr>
        <w:t>if-else</w:t>
      </w:r>
      <w:r>
        <w:rPr>
          <w:rFonts w:hint="eastAsia"/>
        </w:rPr>
        <w:t>语句正确翻译，逻辑正确，</w:t>
      </w:r>
      <w:r>
        <w:rPr>
          <w:rFonts w:hint="eastAsia"/>
        </w:rPr>
        <w:t>while</w:t>
      </w:r>
      <w:r>
        <w:rPr>
          <w:rFonts w:hint="eastAsia"/>
        </w:rPr>
        <w:t>语句正确翻译，逻辑正确。并且支持多重嵌套，则测试通过。</w:t>
      </w:r>
      <w:r w:rsidR="000227ED">
        <w:br w:type="page"/>
      </w:r>
    </w:p>
    <w:p w:rsidR="00E3711A" w:rsidRDefault="008426DF" w:rsidP="002604D9">
      <w:pPr>
        <w:pStyle w:val="1"/>
        <w:jc w:val="center"/>
      </w:pPr>
      <w:bookmarkStart w:id="25" w:name="_Toc342798939"/>
      <w:bookmarkStart w:id="26" w:name="_Toc376773676"/>
      <w:bookmarkStart w:id="27" w:name="_Toc472211360"/>
      <w:r>
        <w:rPr>
          <w:rFonts w:hint="eastAsia"/>
        </w:rPr>
        <w:lastRenderedPageBreak/>
        <w:t xml:space="preserve">5 </w:t>
      </w:r>
      <w:r w:rsidR="00E3711A">
        <w:rPr>
          <w:rFonts w:hint="eastAsia"/>
        </w:rPr>
        <w:t>结束语</w:t>
      </w:r>
      <w:bookmarkEnd w:id="27"/>
    </w:p>
    <w:p w:rsidR="00E3711A" w:rsidRDefault="001E299A" w:rsidP="00E3711A">
      <w:pPr>
        <w:pStyle w:val="af2"/>
      </w:pPr>
      <w:bookmarkStart w:id="28" w:name="_Toc472211361"/>
      <w:r>
        <w:t>5</w:t>
      </w:r>
      <w:r w:rsidR="00E3711A">
        <w:rPr>
          <w:rFonts w:hint="eastAsia"/>
        </w:rPr>
        <w:t xml:space="preserve">.1 </w:t>
      </w:r>
      <w:r w:rsidR="00E3711A">
        <w:rPr>
          <w:rFonts w:hint="eastAsia"/>
        </w:rPr>
        <w:t>实践课程</w:t>
      </w:r>
      <w:r w:rsidR="000C5661">
        <w:rPr>
          <w:rFonts w:hint="eastAsia"/>
        </w:rPr>
        <w:t>小结</w:t>
      </w:r>
      <w:bookmarkEnd w:id="28"/>
    </w:p>
    <w:p w:rsidR="00D46FF6" w:rsidRDefault="00D46FF6" w:rsidP="00D46FF6">
      <w:r>
        <w:tab/>
      </w:r>
      <w:r>
        <w:rPr>
          <w:rFonts w:hint="eastAsia"/>
        </w:rPr>
        <w:t>本次实验分为四个阶段，我独立完成了前面三个阶段，第四阶段由于时间原因只完成部分工作。</w:t>
      </w:r>
    </w:p>
    <w:p w:rsidR="00D46FF6" w:rsidRDefault="00D46FF6" w:rsidP="00D46FF6">
      <w:r>
        <w:tab/>
      </w:r>
      <w:r>
        <w:rPr>
          <w:rFonts w:hint="eastAsia"/>
        </w:rPr>
        <w:t>前面三个阶段实验：词法分析和语法分析，语义分析，中间代码生成实验</w:t>
      </w:r>
      <w:r w:rsidR="00174E0B">
        <w:rPr>
          <w:rFonts w:hint="eastAsia"/>
        </w:rPr>
        <w:t>，第一阶段的实验主要借助工具完成，借助</w:t>
      </w:r>
      <w:r w:rsidR="00174E0B">
        <w:rPr>
          <w:rFonts w:hint="eastAsia"/>
        </w:rPr>
        <w:t>flex</w:t>
      </w:r>
      <w:r w:rsidR="00174E0B">
        <w:rPr>
          <w:rFonts w:hint="eastAsia"/>
        </w:rPr>
        <w:t>词法分析器可</w:t>
      </w:r>
      <w:r w:rsidR="00174E0B">
        <w:rPr>
          <w:rFonts w:hint="eastAsia"/>
        </w:rPr>
        <w:t>bison</w:t>
      </w:r>
      <w:r w:rsidR="00174E0B">
        <w:rPr>
          <w:rFonts w:hint="eastAsia"/>
        </w:rPr>
        <w:t>语法分析器来实现自己的词法分析器和语法分析器，比较方便，而且生成的词法分析器和语法分析器比较高效</w:t>
      </w:r>
      <w:r w:rsidR="00E61A60">
        <w:rPr>
          <w:rFonts w:hint="eastAsia"/>
        </w:rPr>
        <w:t>，比较漂亮。第二阶段实验语义分析需要借助第一阶段的实验生成的语法树来完成，通过遍历语法树将程序中的符号加入符号表中，然后根据符号表和语法树来进行语义的分析，结合上下文进行分析，检测出程序中的语义错误；第三阶段完成</w:t>
      </w:r>
      <w:r w:rsidR="00825399">
        <w:rPr>
          <w:rFonts w:hint="eastAsia"/>
        </w:rPr>
        <w:t>中间代码的生成，借助第一阶段的语法树和第二阶段的符号表，对每一种语句进行翻译，生成中间代码并存入线性链表中。</w:t>
      </w:r>
    </w:p>
    <w:p w:rsidR="00825399" w:rsidRDefault="00825399" w:rsidP="00D46FF6">
      <w:r>
        <w:tab/>
      </w:r>
      <w:r>
        <w:rPr>
          <w:rFonts w:hint="eastAsia"/>
        </w:rPr>
        <w:t>至此，前三个阶段的实验任务基本完成，生成的编译程序能够对</w:t>
      </w:r>
      <w:r>
        <w:rPr>
          <w:rFonts w:hint="eastAsia"/>
        </w:rPr>
        <w:t>c-</w:t>
      </w:r>
      <w:r>
        <w:t xml:space="preserve"> </w:t>
      </w:r>
      <w:r>
        <w:rPr>
          <w:rFonts w:hint="eastAsia"/>
        </w:rPr>
        <w:t>-</w:t>
      </w:r>
      <w:r>
        <w:rPr>
          <w:rFonts w:hint="eastAsia"/>
        </w:rPr>
        <w:t>程序进行编译，词法分析可以检测程序中的词法错误，语法分析检测程序中的语法错误，在没有词法和语法错误的情况下进行语义分析，语义分析结合上下文进行分析，检查程序中的语义错误，在没有语义错误的情况下，</w:t>
      </w:r>
      <w:r w:rsidR="00061F44">
        <w:rPr>
          <w:rFonts w:hint="eastAsia"/>
        </w:rPr>
        <w:t>进行中间代码生成，依照一定的翻译规则，对每一条语句进行翻译，生成中间代码并存储。</w:t>
      </w:r>
    </w:p>
    <w:p w:rsidR="00061F44" w:rsidRPr="00D46FF6" w:rsidRDefault="00061F44" w:rsidP="00D46FF6">
      <w:pPr>
        <w:rPr>
          <w:rFonts w:hint="eastAsia"/>
        </w:rPr>
      </w:pPr>
      <w:r>
        <w:tab/>
      </w:r>
      <w:r>
        <w:rPr>
          <w:rFonts w:hint="eastAsia"/>
        </w:rPr>
        <w:t>本次实验：完成了词法分析程序，语法分析程序，语义分析程序，中间代码生成程序。最后的编译程序正常工作且结果正确。</w:t>
      </w:r>
    </w:p>
    <w:p w:rsidR="00677728" w:rsidRDefault="001E299A" w:rsidP="00E3711A">
      <w:pPr>
        <w:pStyle w:val="af2"/>
      </w:pPr>
      <w:bookmarkStart w:id="29" w:name="_Toc472211362"/>
      <w:r>
        <w:t>5</w:t>
      </w:r>
      <w:r w:rsidR="00E3711A">
        <w:rPr>
          <w:rFonts w:hint="eastAsia"/>
        </w:rPr>
        <w:t>.2</w:t>
      </w:r>
      <w:r w:rsidR="00E3711A">
        <w:rPr>
          <w:rFonts w:hint="eastAsia"/>
        </w:rPr>
        <w:t>自己的亲身</w:t>
      </w:r>
      <w:r w:rsidR="00094F3F" w:rsidRPr="00094F3F">
        <w:rPr>
          <w:rFonts w:hint="eastAsia"/>
        </w:rPr>
        <w:t>体会</w:t>
      </w:r>
      <w:bookmarkEnd w:id="25"/>
      <w:bookmarkEnd w:id="26"/>
      <w:bookmarkEnd w:id="29"/>
    </w:p>
    <w:p w:rsidR="00061F44" w:rsidRDefault="00061F44" w:rsidP="00061F44">
      <w:r>
        <w:tab/>
      </w:r>
      <w:r>
        <w:rPr>
          <w:rFonts w:hint="eastAsia"/>
        </w:rPr>
        <w:t>本次实验我只完成了前面</w:t>
      </w:r>
      <w:r>
        <w:rPr>
          <w:rFonts w:hint="eastAsia"/>
        </w:rPr>
        <w:t>3</w:t>
      </w:r>
      <w:r>
        <w:rPr>
          <w:rFonts w:hint="eastAsia"/>
        </w:rPr>
        <w:t>个阶段，因为时间不够。本学期花在编译原理实践的时间应该是最多的，实验比较难，尤其是开始阶段根本不知道做什么，不过在后面逐渐对实验目标更加明确以及方法了解得更多后，实验的效率也在提升。</w:t>
      </w:r>
    </w:p>
    <w:p w:rsidR="00061F44" w:rsidRDefault="00061F44" w:rsidP="00061F44">
      <w:r>
        <w:tab/>
      </w:r>
      <w:r>
        <w:rPr>
          <w:rFonts w:hint="eastAsia"/>
        </w:rPr>
        <w:t>通过本次实验，对吱声的代码编写能力有一定提升，尤其是对多种数据结构的应用以及部分算法的实现。通过本次编译实验，对编译器的了解更加深刻，更加了解程序的编译过程，对源代码到目标代码的过程有了更深的了解，有助于在平时的代码编写过程中编写更加高质量的代码。</w:t>
      </w:r>
    </w:p>
    <w:p w:rsidR="00677728" w:rsidRDefault="00061F44" w:rsidP="00061F44">
      <w:r>
        <w:tab/>
      </w:r>
      <w:r>
        <w:rPr>
          <w:rFonts w:hint="eastAsia"/>
        </w:rPr>
        <w:t>总的来说，收获很多。</w:t>
      </w:r>
      <w:r w:rsidR="00677728">
        <w:br w:type="page"/>
      </w:r>
    </w:p>
    <w:p w:rsidR="00124121" w:rsidRDefault="00976781" w:rsidP="00677728">
      <w:pPr>
        <w:spacing w:line="300" w:lineRule="auto"/>
        <w:ind w:firstLineChars="200" w:firstLine="602"/>
        <w:outlineLvl w:val="0"/>
        <w:rPr>
          <w:rFonts w:ascii="宋体" w:hAnsi="宋体"/>
          <w:b/>
          <w:sz w:val="30"/>
          <w:szCs w:val="30"/>
        </w:rPr>
      </w:pPr>
      <w:bookmarkStart w:id="30" w:name="_Toc376773677"/>
      <w:bookmarkStart w:id="31" w:name="_Toc472211363"/>
      <w:r w:rsidRPr="00976781">
        <w:rPr>
          <w:rFonts w:ascii="宋体" w:hAnsi="宋体" w:hint="eastAsia"/>
          <w:b/>
          <w:sz w:val="30"/>
          <w:szCs w:val="30"/>
        </w:rPr>
        <w:lastRenderedPageBreak/>
        <w:t>参考</w:t>
      </w:r>
      <w:r w:rsidRPr="00976781">
        <w:rPr>
          <w:rFonts w:ascii="宋体" w:hAnsi="宋体"/>
          <w:b/>
          <w:sz w:val="30"/>
          <w:szCs w:val="30"/>
        </w:rPr>
        <w:t>文献</w:t>
      </w:r>
      <w:bookmarkEnd w:id="30"/>
      <w:bookmarkEnd w:id="31"/>
    </w:p>
    <w:p w:rsidR="00976781" w:rsidRPr="00976781" w:rsidRDefault="00976781" w:rsidP="00976781">
      <w:pPr>
        <w:spacing w:line="300" w:lineRule="auto"/>
        <w:ind w:firstLineChars="206" w:firstLine="494"/>
        <w:rPr>
          <w:rFonts w:ascii="宋体" w:hAnsi="宋体"/>
          <w:szCs w:val="24"/>
        </w:rPr>
      </w:pPr>
      <w:r w:rsidRPr="00976781">
        <w:rPr>
          <w:rFonts w:ascii="宋体" w:hAnsi="宋体"/>
          <w:szCs w:val="24"/>
        </w:rPr>
        <w:t>[</w:t>
      </w:r>
      <w:r w:rsidRPr="00976781">
        <w:rPr>
          <w:rFonts w:ascii="宋体" w:hAnsi="宋体" w:hint="eastAsia"/>
          <w:szCs w:val="24"/>
        </w:rPr>
        <w:t>1</w:t>
      </w:r>
      <w:r w:rsidRPr="00976781">
        <w:rPr>
          <w:rFonts w:ascii="宋体" w:hAnsi="宋体"/>
          <w:szCs w:val="24"/>
        </w:rPr>
        <w:t xml:space="preserve">] </w:t>
      </w:r>
      <w:r w:rsidRPr="00976781">
        <w:rPr>
          <w:rFonts w:ascii="宋体" w:hAnsi="宋体" w:hint="eastAsia"/>
          <w:szCs w:val="24"/>
        </w:rPr>
        <w:t>吕映芝等</w:t>
      </w:r>
      <w:r w:rsidRPr="00976781">
        <w:rPr>
          <w:rFonts w:ascii="宋体" w:hAnsi="宋体"/>
          <w:szCs w:val="24"/>
        </w:rPr>
        <w:t>.</w:t>
      </w:r>
      <w:r w:rsidRPr="00976781">
        <w:rPr>
          <w:rFonts w:ascii="宋体" w:hAnsi="宋体" w:hint="eastAsia"/>
          <w:szCs w:val="24"/>
        </w:rPr>
        <w:t xml:space="preserve"> 编译原理(第二版)</w:t>
      </w:r>
      <w:r w:rsidRPr="00976781">
        <w:rPr>
          <w:rFonts w:ascii="宋体" w:hAnsi="宋体"/>
          <w:szCs w:val="24"/>
        </w:rPr>
        <w:t>.</w:t>
      </w:r>
      <w:r w:rsidRPr="00976781">
        <w:rPr>
          <w:rFonts w:ascii="宋体" w:hAnsi="宋体" w:hint="eastAsia"/>
          <w:szCs w:val="24"/>
        </w:rPr>
        <w:t xml:space="preserve"> 北京：清华大学出版社，</w:t>
      </w:r>
      <w:r w:rsidRPr="00976781">
        <w:rPr>
          <w:rFonts w:ascii="宋体" w:hAnsi="宋体"/>
          <w:szCs w:val="24"/>
        </w:rPr>
        <w:t>2005</w:t>
      </w:r>
    </w:p>
    <w:p w:rsidR="00976781" w:rsidRPr="00976781" w:rsidRDefault="00976781" w:rsidP="00976781">
      <w:pPr>
        <w:spacing w:line="300" w:lineRule="auto"/>
        <w:ind w:firstLineChars="206" w:firstLine="494"/>
        <w:rPr>
          <w:rFonts w:ascii="宋体" w:hAnsi="宋体"/>
          <w:szCs w:val="24"/>
        </w:rPr>
      </w:pPr>
      <w:r w:rsidRPr="00976781">
        <w:rPr>
          <w:rFonts w:ascii="宋体" w:hAnsi="宋体" w:hint="eastAsia"/>
          <w:szCs w:val="24"/>
        </w:rPr>
        <w:t>[</w:t>
      </w:r>
      <w:r w:rsidRPr="00976781">
        <w:rPr>
          <w:rFonts w:ascii="宋体" w:hAnsi="宋体"/>
          <w:szCs w:val="24"/>
        </w:rPr>
        <w:t>2</w:t>
      </w:r>
      <w:r w:rsidRPr="00976781">
        <w:rPr>
          <w:rFonts w:ascii="宋体" w:hAnsi="宋体" w:hint="eastAsia"/>
          <w:szCs w:val="24"/>
        </w:rPr>
        <w:t>]</w:t>
      </w:r>
      <w:r w:rsidRPr="00976781">
        <w:rPr>
          <w:rFonts w:ascii="宋体" w:hAnsi="宋体"/>
          <w:szCs w:val="24"/>
        </w:rPr>
        <w:t xml:space="preserve"> </w:t>
      </w:r>
      <w:r w:rsidRPr="00976781">
        <w:rPr>
          <w:rFonts w:ascii="宋体" w:hAnsi="宋体" w:hint="eastAsia"/>
          <w:szCs w:val="24"/>
        </w:rPr>
        <w:t>胡伦俊等</w:t>
      </w:r>
      <w:r w:rsidRPr="00976781">
        <w:rPr>
          <w:rFonts w:ascii="宋体" w:hAnsi="宋体"/>
          <w:szCs w:val="24"/>
        </w:rPr>
        <w:t>.</w:t>
      </w:r>
      <w:r w:rsidRPr="00976781">
        <w:rPr>
          <w:rFonts w:ascii="宋体" w:hAnsi="宋体" w:hint="eastAsia"/>
          <w:szCs w:val="24"/>
        </w:rPr>
        <w:t xml:space="preserve"> 编译原理(第二版)</w:t>
      </w:r>
      <w:r w:rsidRPr="00976781">
        <w:rPr>
          <w:rFonts w:ascii="宋体" w:hAnsi="宋体"/>
          <w:szCs w:val="24"/>
        </w:rPr>
        <w:t>.</w:t>
      </w:r>
      <w:r w:rsidRPr="00976781">
        <w:rPr>
          <w:rFonts w:ascii="宋体" w:hAnsi="宋体" w:hint="eastAsia"/>
          <w:szCs w:val="24"/>
        </w:rPr>
        <w:t xml:space="preserve"> 北京：电子工业出版社，</w:t>
      </w:r>
      <w:r w:rsidRPr="00976781">
        <w:rPr>
          <w:rFonts w:ascii="宋体" w:hAnsi="宋体"/>
          <w:szCs w:val="24"/>
        </w:rPr>
        <w:t>2005</w:t>
      </w:r>
    </w:p>
    <w:p w:rsidR="00E362DB" w:rsidRPr="00E362DB" w:rsidRDefault="00E362DB" w:rsidP="00E362DB">
      <w:pPr>
        <w:spacing w:line="300" w:lineRule="auto"/>
        <w:ind w:firstLineChars="206" w:firstLine="494"/>
        <w:rPr>
          <w:rFonts w:ascii="宋体" w:hAnsi="宋体"/>
          <w:szCs w:val="24"/>
        </w:rPr>
      </w:pPr>
      <w:r w:rsidRPr="00E362DB">
        <w:rPr>
          <w:rFonts w:ascii="宋体" w:hAnsi="宋体" w:hint="eastAsia"/>
          <w:szCs w:val="24"/>
        </w:rPr>
        <w:t>[</w:t>
      </w:r>
      <w:r>
        <w:rPr>
          <w:rFonts w:ascii="宋体" w:hAnsi="宋体"/>
          <w:szCs w:val="24"/>
        </w:rPr>
        <w:t>3</w:t>
      </w:r>
      <w:r w:rsidRPr="00E362DB">
        <w:rPr>
          <w:rFonts w:ascii="宋体" w:hAnsi="宋体" w:hint="eastAsia"/>
          <w:szCs w:val="24"/>
        </w:rPr>
        <w:t>] 王元珍等. 80X86汇编语言程序设计. 武汉：华中科技大学出版社,2005</w:t>
      </w:r>
    </w:p>
    <w:p w:rsidR="00E362DB" w:rsidRPr="00E362DB" w:rsidRDefault="00E362DB" w:rsidP="00E362DB">
      <w:pPr>
        <w:spacing w:line="300" w:lineRule="auto"/>
        <w:ind w:firstLineChars="206" w:firstLine="494"/>
        <w:rPr>
          <w:rFonts w:ascii="宋体" w:hAnsi="宋体"/>
          <w:szCs w:val="24"/>
        </w:rPr>
      </w:pPr>
      <w:r w:rsidRPr="00E362DB">
        <w:rPr>
          <w:rFonts w:ascii="宋体" w:hAnsi="宋体" w:hint="eastAsia"/>
          <w:szCs w:val="24"/>
        </w:rPr>
        <w:t>[</w:t>
      </w:r>
      <w:r>
        <w:rPr>
          <w:rFonts w:ascii="宋体" w:hAnsi="宋体"/>
          <w:szCs w:val="24"/>
        </w:rPr>
        <w:t>4</w:t>
      </w:r>
      <w:r w:rsidRPr="00E362DB">
        <w:rPr>
          <w:rFonts w:ascii="宋体" w:hAnsi="宋体" w:hint="eastAsia"/>
          <w:szCs w:val="24"/>
        </w:rPr>
        <w:t>] 王雷等. 编译原理课程设计. 北京：机械工业出版社，2005</w:t>
      </w:r>
    </w:p>
    <w:p w:rsidR="00976781" w:rsidRDefault="00E362DB" w:rsidP="00E362DB">
      <w:pPr>
        <w:spacing w:line="300" w:lineRule="auto"/>
        <w:ind w:firstLineChars="206" w:firstLine="494"/>
        <w:rPr>
          <w:rFonts w:ascii="宋体" w:hAnsi="宋体"/>
          <w:szCs w:val="24"/>
        </w:rPr>
      </w:pPr>
      <w:r w:rsidRPr="00E362DB">
        <w:rPr>
          <w:rFonts w:ascii="宋体" w:hAnsi="宋体" w:hint="eastAsia"/>
          <w:szCs w:val="24"/>
        </w:rPr>
        <w:t>[</w:t>
      </w:r>
      <w:r>
        <w:rPr>
          <w:rFonts w:ascii="宋体" w:hAnsi="宋体"/>
          <w:szCs w:val="24"/>
        </w:rPr>
        <w:t>5</w:t>
      </w:r>
      <w:r w:rsidRPr="00E362DB">
        <w:rPr>
          <w:rFonts w:ascii="宋体" w:hAnsi="宋体" w:hint="eastAsia"/>
          <w:szCs w:val="24"/>
        </w:rPr>
        <w:t>] 曹计昌等. C语言程序设计. 北京：科学出版社，2008</w:t>
      </w:r>
    </w:p>
    <w:p w:rsidR="00677728" w:rsidRDefault="00677728">
      <w:pPr>
        <w:widowControl/>
        <w:jc w:val="left"/>
        <w:rPr>
          <w:rFonts w:ascii="宋体" w:hAnsi="宋体"/>
          <w:szCs w:val="24"/>
        </w:rPr>
      </w:pPr>
      <w:r>
        <w:rPr>
          <w:rFonts w:ascii="宋体" w:hAnsi="宋体"/>
          <w:szCs w:val="24"/>
        </w:rPr>
        <w:br w:type="page"/>
      </w:r>
    </w:p>
    <w:p w:rsidR="00677728" w:rsidRDefault="00677728" w:rsidP="00E362DB">
      <w:pPr>
        <w:spacing w:line="300" w:lineRule="auto"/>
        <w:ind w:firstLineChars="206" w:firstLine="494"/>
        <w:rPr>
          <w:rFonts w:ascii="宋体" w:hAnsi="宋体"/>
          <w:szCs w:val="24"/>
        </w:rPr>
      </w:pPr>
    </w:p>
    <w:p w:rsidR="00677728" w:rsidRPr="00677728" w:rsidRDefault="00677728" w:rsidP="00677728">
      <w:pPr>
        <w:spacing w:line="300" w:lineRule="auto"/>
        <w:ind w:firstLineChars="200" w:firstLine="602"/>
        <w:outlineLvl w:val="0"/>
        <w:rPr>
          <w:rFonts w:ascii="宋体" w:hAnsi="宋体"/>
          <w:b/>
          <w:sz w:val="30"/>
          <w:szCs w:val="30"/>
        </w:rPr>
      </w:pPr>
      <w:bookmarkStart w:id="32" w:name="_Toc472211364"/>
      <w:r w:rsidRPr="00677728">
        <w:rPr>
          <w:rFonts w:ascii="宋体" w:hAnsi="宋体" w:hint="eastAsia"/>
          <w:b/>
          <w:sz w:val="30"/>
          <w:szCs w:val="30"/>
        </w:rPr>
        <w:t>附件</w:t>
      </w:r>
      <w:r>
        <w:rPr>
          <w:rFonts w:ascii="宋体" w:hAnsi="宋体" w:hint="eastAsia"/>
          <w:b/>
          <w:sz w:val="30"/>
          <w:szCs w:val="30"/>
        </w:rPr>
        <w:t>：源代码</w:t>
      </w:r>
      <w:bookmarkEnd w:id="32"/>
    </w:p>
    <w:sectPr w:rsidR="00677728" w:rsidRPr="00677728" w:rsidSect="00074358">
      <w:footerReference w:type="default" r:id="rId1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B50" w:rsidRDefault="00561B50" w:rsidP="00074358">
      <w:r>
        <w:separator/>
      </w:r>
    </w:p>
  </w:endnote>
  <w:endnote w:type="continuationSeparator" w:id="0">
    <w:p w:rsidR="00561B50" w:rsidRDefault="00561B50" w:rsidP="0007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34C" w:rsidRDefault="007A434C">
    <w:pPr>
      <w:pStyle w:val="a5"/>
      <w:jc w:val="right"/>
    </w:pPr>
    <w:r>
      <w:fldChar w:fldCharType="begin"/>
    </w:r>
    <w:r>
      <w:instrText>PAGE   \* MERGEFORMAT</w:instrText>
    </w:r>
    <w:r>
      <w:fldChar w:fldCharType="separate"/>
    </w:r>
    <w:r w:rsidR="003A4466" w:rsidRPr="003A4466">
      <w:rPr>
        <w:noProof/>
        <w:lang w:val="zh-CN"/>
      </w:rPr>
      <w:t>11</w:t>
    </w:r>
    <w:r>
      <w:fldChar w:fldCharType="end"/>
    </w:r>
  </w:p>
  <w:p w:rsidR="007A434C" w:rsidRDefault="007A434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B50" w:rsidRDefault="00561B50" w:rsidP="00074358">
      <w:r>
        <w:separator/>
      </w:r>
    </w:p>
  </w:footnote>
  <w:footnote w:type="continuationSeparator" w:id="0">
    <w:p w:rsidR="00561B50" w:rsidRDefault="00561B50" w:rsidP="000743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lvl w:ilvl="0">
      <w:start w:val="1"/>
      <w:numFmt w:val="decimal"/>
      <w:lvlText w:val="3.1.%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decimal"/>
      <w:lvlText w:val="3.2.%1 "/>
      <w:lvlJc w:val="left"/>
      <w:pPr>
        <w:ind w:left="1742" w:hanging="420"/>
      </w:pPr>
      <w:rPr>
        <w:rFonts w:hint="eastAsia"/>
      </w:rPr>
    </w:lvl>
    <w:lvl w:ilvl="1">
      <w:start w:val="1"/>
      <w:numFmt w:val="decimal"/>
      <w:lvlText w:val="3.2.%2 "/>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C"/>
    <w:multiLevelType w:val="multilevel"/>
    <w:tmpl w:val="0000000C"/>
    <w:lvl w:ilvl="0">
      <w:start w:val="1"/>
      <w:numFmt w:val="decimal"/>
      <w:lvlText w:val="%1 "/>
      <w:lvlJc w:val="center"/>
      <w:pPr>
        <w:ind w:left="840" w:hanging="420"/>
      </w:pPr>
      <w:rPr>
        <w:rFonts w:ascii="Times New Roman" w:hAnsi="Times New Roman"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D"/>
    <w:multiLevelType w:val="multilevel"/>
    <w:tmpl w:val="0000000D"/>
    <w:lvl w:ilvl="0">
      <w:start w:val="1"/>
      <w:numFmt w:val="decimal"/>
      <w:lvlText w:val="3.%1 "/>
      <w:lvlJc w:val="left"/>
      <w:pPr>
        <w:ind w:left="420" w:hanging="420"/>
      </w:pPr>
      <w:rPr>
        <w:rFonts w:ascii="Times New Roman" w:hAnsi="Times New Roman" w:cs="Times New Roman" w:hint="default"/>
      </w:rPr>
    </w:lvl>
    <w:lvl w:ilvl="1">
      <w:start w:val="1"/>
      <w:numFmt w:val="lowerLetter"/>
      <w:lvlText w:val="%2)"/>
      <w:lvlJc w:val="left"/>
      <w:pPr>
        <w:ind w:left="554" w:hanging="420"/>
      </w:pPr>
    </w:lvl>
    <w:lvl w:ilvl="2">
      <w:start w:val="1"/>
      <w:numFmt w:val="lowerRoman"/>
      <w:lvlText w:val="%3."/>
      <w:lvlJc w:val="right"/>
      <w:pPr>
        <w:ind w:left="974" w:hanging="420"/>
      </w:pPr>
    </w:lvl>
    <w:lvl w:ilvl="3">
      <w:start w:val="1"/>
      <w:numFmt w:val="decimal"/>
      <w:lvlText w:val="%4."/>
      <w:lvlJc w:val="left"/>
      <w:pPr>
        <w:ind w:left="1394" w:hanging="420"/>
      </w:pPr>
    </w:lvl>
    <w:lvl w:ilvl="4">
      <w:start w:val="1"/>
      <w:numFmt w:val="lowerLetter"/>
      <w:lvlText w:val="%5)"/>
      <w:lvlJc w:val="left"/>
      <w:pPr>
        <w:ind w:left="1814" w:hanging="420"/>
      </w:pPr>
    </w:lvl>
    <w:lvl w:ilvl="5">
      <w:start w:val="1"/>
      <w:numFmt w:val="lowerRoman"/>
      <w:lvlText w:val="%6."/>
      <w:lvlJc w:val="right"/>
      <w:pPr>
        <w:ind w:left="2234" w:hanging="420"/>
      </w:pPr>
    </w:lvl>
    <w:lvl w:ilvl="6">
      <w:start w:val="1"/>
      <w:numFmt w:val="decimal"/>
      <w:lvlText w:val="%7."/>
      <w:lvlJc w:val="left"/>
      <w:pPr>
        <w:ind w:left="2654" w:hanging="420"/>
      </w:pPr>
    </w:lvl>
    <w:lvl w:ilvl="7">
      <w:start w:val="1"/>
      <w:numFmt w:val="lowerLetter"/>
      <w:lvlText w:val="%8)"/>
      <w:lvlJc w:val="left"/>
      <w:pPr>
        <w:ind w:left="3074" w:hanging="420"/>
      </w:pPr>
    </w:lvl>
    <w:lvl w:ilvl="8">
      <w:start w:val="1"/>
      <w:numFmt w:val="lowerRoman"/>
      <w:lvlText w:val="%9."/>
      <w:lvlJc w:val="right"/>
      <w:pPr>
        <w:ind w:left="3494" w:hanging="420"/>
      </w:pPr>
    </w:lvl>
  </w:abstractNum>
  <w:abstractNum w:abstractNumId="4" w15:restartNumberingAfterBreak="0">
    <w:nsid w:val="000A3358"/>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2D26B47"/>
    <w:multiLevelType w:val="hybridMultilevel"/>
    <w:tmpl w:val="55B097F4"/>
    <w:lvl w:ilvl="0" w:tplc="4E72F9E4">
      <w:start w:val="1"/>
      <w:numFmt w:val="decimal"/>
      <w:lvlText w:val="3.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79424C"/>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A1C14EC"/>
    <w:multiLevelType w:val="hybridMultilevel"/>
    <w:tmpl w:val="8C6C7990"/>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C12D88"/>
    <w:multiLevelType w:val="hybridMultilevel"/>
    <w:tmpl w:val="CE3C8598"/>
    <w:lvl w:ilvl="0" w:tplc="5DAE629A">
      <w:start w:val="1"/>
      <w:numFmt w:val="decimal"/>
      <w:lvlText w:val="3.3.%1 "/>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2C671F"/>
    <w:multiLevelType w:val="multilevel"/>
    <w:tmpl w:val="54B4E5FA"/>
    <w:lvl w:ilvl="0">
      <w:start w:val="1"/>
      <w:numFmt w:val="decimal"/>
      <w:lvlText w:val="5.%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31831A7"/>
    <w:multiLevelType w:val="hybridMultilevel"/>
    <w:tmpl w:val="F5405F1A"/>
    <w:lvl w:ilvl="0" w:tplc="04090011">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1" w15:restartNumberingAfterBreak="0">
    <w:nsid w:val="14A1294B"/>
    <w:multiLevelType w:val="hybridMultilevel"/>
    <w:tmpl w:val="A69881B6"/>
    <w:lvl w:ilvl="0" w:tplc="9DA8A7B0">
      <w:start w:val="1"/>
      <w:numFmt w:val="decimal"/>
      <w:lvlText w:val="5.1.%1 "/>
      <w:lvlJc w:val="left"/>
      <w:pPr>
        <w:ind w:left="1679" w:hanging="420"/>
      </w:pPr>
      <w:rPr>
        <w:rFonts w:hint="eastAsia"/>
      </w:rPr>
    </w:lvl>
    <w:lvl w:ilvl="1" w:tplc="9DA8A7B0">
      <w:start w:val="1"/>
      <w:numFmt w:val="decimal"/>
      <w:lvlText w:val="5.1.%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30B24"/>
    <w:multiLevelType w:val="hybridMultilevel"/>
    <w:tmpl w:val="2B14F3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D36F86"/>
    <w:multiLevelType w:val="hybridMultilevel"/>
    <w:tmpl w:val="7BCCD012"/>
    <w:lvl w:ilvl="0" w:tplc="26F85AC2">
      <w:start w:val="1"/>
      <w:numFmt w:val="decimal"/>
      <w:lvlText w:val="6.1.%1 "/>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763EED"/>
    <w:multiLevelType w:val="hybridMultilevel"/>
    <w:tmpl w:val="6BCCFC10"/>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C84185"/>
    <w:multiLevelType w:val="hybridMultilevel"/>
    <w:tmpl w:val="7CAC47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8C4A0F"/>
    <w:multiLevelType w:val="hybridMultilevel"/>
    <w:tmpl w:val="DAB86DE2"/>
    <w:lvl w:ilvl="0" w:tplc="20AE1732">
      <w:start w:val="1"/>
      <w:numFmt w:val="decimal"/>
      <w:lvlText w:val="3.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A45C2D"/>
    <w:multiLevelType w:val="hybridMultilevel"/>
    <w:tmpl w:val="F77C1A7C"/>
    <w:lvl w:ilvl="0" w:tplc="213A18B2">
      <w:start w:val="1"/>
      <w:numFmt w:val="decimal"/>
      <w:lvlText w:val="4.3.%1 "/>
      <w:lvlJc w:val="left"/>
      <w:pPr>
        <w:ind w:left="900" w:hanging="420"/>
      </w:pPr>
      <w:rPr>
        <w:rFonts w:hint="eastAsia"/>
      </w:rPr>
    </w:lvl>
    <w:lvl w:ilvl="1" w:tplc="213A18B2">
      <w:start w:val="1"/>
      <w:numFmt w:val="decimal"/>
      <w:lvlText w:val="4.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5C3955"/>
    <w:multiLevelType w:val="hybridMultilevel"/>
    <w:tmpl w:val="0F987F4A"/>
    <w:lvl w:ilvl="0" w:tplc="ADC63874">
      <w:start w:val="1"/>
      <w:numFmt w:val="decimal"/>
      <w:lvlText w:val="5.%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77E68A9"/>
    <w:multiLevelType w:val="multilevel"/>
    <w:tmpl w:val="BB6A7B0C"/>
    <w:lvl w:ilvl="0">
      <w:start w:val="1"/>
      <w:numFmt w:val="decimal"/>
      <w:lvlText w:val="4.%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494D5F95"/>
    <w:multiLevelType w:val="hybridMultilevel"/>
    <w:tmpl w:val="D356388C"/>
    <w:lvl w:ilvl="0" w:tplc="6964B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464C3D"/>
    <w:multiLevelType w:val="hybridMultilevel"/>
    <w:tmpl w:val="0C3A76AE"/>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F66DAA"/>
    <w:multiLevelType w:val="hybridMultilevel"/>
    <w:tmpl w:val="BA7CD80A"/>
    <w:lvl w:ilvl="0" w:tplc="213A18B2">
      <w:start w:val="1"/>
      <w:numFmt w:val="decimal"/>
      <w:lvlText w:val="4.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813156"/>
    <w:multiLevelType w:val="hybridMultilevel"/>
    <w:tmpl w:val="E52458A0"/>
    <w:lvl w:ilvl="0" w:tplc="9DA8A7B0">
      <w:start w:val="1"/>
      <w:numFmt w:val="decimal"/>
      <w:lvlText w:val="5.1.%1 "/>
      <w:lvlJc w:val="left"/>
      <w:pPr>
        <w:ind w:left="1679"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DC75EA"/>
    <w:multiLevelType w:val="hybridMultilevel"/>
    <w:tmpl w:val="B1802624"/>
    <w:lvl w:ilvl="0" w:tplc="5DAE629A">
      <w:start w:val="1"/>
      <w:numFmt w:val="decimal"/>
      <w:lvlText w:val="3.3.%1 "/>
      <w:lvlJc w:val="left"/>
      <w:pPr>
        <w:ind w:left="840" w:hanging="420"/>
      </w:pPr>
      <w:rPr>
        <w:rFonts w:hint="eastAsia"/>
      </w:rPr>
    </w:lvl>
    <w:lvl w:ilvl="1" w:tplc="5DAE629A">
      <w:start w:val="1"/>
      <w:numFmt w:val="decimal"/>
      <w:lvlText w:val="3.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2A082B"/>
    <w:multiLevelType w:val="hybridMultilevel"/>
    <w:tmpl w:val="EE6435DC"/>
    <w:lvl w:ilvl="0" w:tplc="398AD742">
      <w:start w:val="1"/>
      <w:numFmt w:val="decimal"/>
      <w:lvlText w:val="%1) "/>
      <w:lvlJc w:val="left"/>
      <w:pPr>
        <w:ind w:left="846" w:hanging="420"/>
      </w:pPr>
      <w:rPr>
        <w:rFonts w:ascii="Times New Roman" w:hAnsi="Times New Roman" w:cs="Times New Roman"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685F578C"/>
    <w:multiLevelType w:val="hybridMultilevel"/>
    <w:tmpl w:val="95C42322"/>
    <w:lvl w:ilvl="0" w:tplc="FA7293FC">
      <w:start w:val="1"/>
      <w:numFmt w:val="decimal"/>
      <w:lvlText w:val="%1 "/>
      <w:lvlJc w:val="center"/>
      <w:pPr>
        <w:ind w:left="840" w:hanging="420"/>
      </w:pPr>
      <w:rPr>
        <w:rFonts w:ascii="Times New Roman" w:hAnsi="Times New Roman" w:cs="Times New Roman" w:hint="default"/>
      </w:rPr>
    </w:lvl>
    <w:lvl w:ilvl="1" w:tplc="215E6290">
      <w:start w:val="1"/>
      <w:numFmt w:val="decimal"/>
      <w:lvlText w:val="6.%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F49140E"/>
    <w:multiLevelType w:val="hybridMultilevel"/>
    <w:tmpl w:val="0F243B82"/>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F5724C3"/>
    <w:multiLevelType w:val="hybridMultilevel"/>
    <w:tmpl w:val="0F58E1EA"/>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8"/>
  </w:num>
  <w:num w:numId="6">
    <w:abstractNumId w:val="24"/>
  </w:num>
  <w:num w:numId="7">
    <w:abstractNumId w:val="18"/>
  </w:num>
  <w:num w:numId="8">
    <w:abstractNumId w:val="19"/>
  </w:num>
  <w:num w:numId="9">
    <w:abstractNumId w:val="12"/>
  </w:num>
  <w:num w:numId="10">
    <w:abstractNumId w:val="15"/>
  </w:num>
  <w:num w:numId="11">
    <w:abstractNumId w:val="13"/>
  </w:num>
  <w:num w:numId="12">
    <w:abstractNumId w:val="9"/>
  </w:num>
  <w:num w:numId="13">
    <w:abstractNumId w:val="23"/>
  </w:num>
  <w:num w:numId="14">
    <w:abstractNumId w:val="11"/>
  </w:num>
  <w:num w:numId="15">
    <w:abstractNumId w:val="10"/>
  </w:num>
  <w:num w:numId="16">
    <w:abstractNumId w:val="7"/>
  </w:num>
  <w:num w:numId="17">
    <w:abstractNumId w:val="26"/>
  </w:num>
  <w:num w:numId="18">
    <w:abstractNumId w:val="25"/>
  </w:num>
  <w:num w:numId="19">
    <w:abstractNumId w:val="4"/>
  </w:num>
  <w:num w:numId="20">
    <w:abstractNumId w:val="6"/>
  </w:num>
  <w:num w:numId="21">
    <w:abstractNumId w:val="28"/>
  </w:num>
  <w:num w:numId="22">
    <w:abstractNumId w:val="27"/>
  </w:num>
  <w:num w:numId="23">
    <w:abstractNumId w:val="14"/>
  </w:num>
  <w:num w:numId="24">
    <w:abstractNumId w:val="21"/>
  </w:num>
  <w:num w:numId="25">
    <w:abstractNumId w:val="16"/>
  </w:num>
  <w:num w:numId="26">
    <w:abstractNumId w:val="5"/>
  </w:num>
  <w:num w:numId="27">
    <w:abstractNumId w:val="22"/>
  </w:num>
  <w:num w:numId="28">
    <w:abstractNumId w:val="1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E75"/>
    <w:rsid w:val="00002876"/>
    <w:rsid w:val="000227ED"/>
    <w:rsid w:val="00025E74"/>
    <w:rsid w:val="0003147C"/>
    <w:rsid w:val="00033EAA"/>
    <w:rsid w:val="000402F6"/>
    <w:rsid w:val="00044E60"/>
    <w:rsid w:val="0005038A"/>
    <w:rsid w:val="00061F44"/>
    <w:rsid w:val="00070CC1"/>
    <w:rsid w:val="00074358"/>
    <w:rsid w:val="000805E9"/>
    <w:rsid w:val="00091DC1"/>
    <w:rsid w:val="00094F3F"/>
    <w:rsid w:val="000A090E"/>
    <w:rsid w:val="000A369E"/>
    <w:rsid w:val="000A73F4"/>
    <w:rsid w:val="000C2A9B"/>
    <w:rsid w:val="000C5661"/>
    <w:rsid w:val="000D20F3"/>
    <w:rsid w:val="000E7624"/>
    <w:rsid w:val="000F1DE5"/>
    <w:rsid w:val="001042DC"/>
    <w:rsid w:val="001115FC"/>
    <w:rsid w:val="0012044B"/>
    <w:rsid w:val="00124121"/>
    <w:rsid w:val="001727DD"/>
    <w:rsid w:val="00172A27"/>
    <w:rsid w:val="00174E0B"/>
    <w:rsid w:val="00184BAC"/>
    <w:rsid w:val="0019267E"/>
    <w:rsid w:val="001B6356"/>
    <w:rsid w:val="001C5827"/>
    <w:rsid w:val="001E299A"/>
    <w:rsid w:val="00200B39"/>
    <w:rsid w:val="002210C3"/>
    <w:rsid w:val="00223CD4"/>
    <w:rsid w:val="00230AC5"/>
    <w:rsid w:val="00235E05"/>
    <w:rsid w:val="0023763D"/>
    <w:rsid w:val="00244B83"/>
    <w:rsid w:val="00246A85"/>
    <w:rsid w:val="002604D9"/>
    <w:rsid w:val="002620AD"/>
    <w:rsid w:val="00277E19"/>
    <w:rsid w:val="002818A9"/>
    <w:rsid w:val="00285E95"/>
    <w:rsid w:val="002B0A95"/>
    <w:rsid w:val="002B24D3"/>
    <w:rsid w:val="002C0ED7"/>
    <w:rsid w:val="002E1BEC"/>
    <w:rsid w:val="002F018B"/>
    <w:rsid w:val="00300300"/>
    <w:rsid w:val="00322A34"/>
    <w:rsid w:val="0032579E"/>
    <w:rsid w:val="00326FDF"/>
    <w:rsid w:val="003271B3"/>
    <w:rsid w:val="0033369C"/>
    <w:rsid w:val="00337D25"/>
    <w:rsid w:val="00340538"/>
    <w:rsid w:val="00343CF5"/>
    <w:rsid w:val="00365323"/>
    <w:rsid w:val="0039496C"/>
    <w:rsid w:val="003A4466"/>
    <w:rsid w:val="003B5AFE"/>
    <w:rsid w:val="003B68CD"/>
    <w:rsid w:val="003B702D"/>
    <w:rsid w:val="003C0C52"/>
    <w:rsid w:val="003D5947"/>
    <w:rsid w:val="003E4F5B"/>
    <w:rsid w:val="003E692B"/>
    <w:rsid w:val="00411533"/>
    <w:rsid w:val="00417DD0"/>
    <w:rsid w:val="00421DD5"/>
    <w:rsid w:val="004375B6"/>
    <w:rsid w:val="00444F69"/>
    <w:rsid w:val="0046519B"/>
    <w:rsid w:val="0046745D"/>
    <w:rsid w:val="0048567C"/>
    <w:rsid w:val="004A1727"/>
    <w:rsid w:val="004B00E7"/>
    <w:rsid w:val="004B7032"/>
    <w:rsid w:val="004C59C2"/>
    <w:rsid w:val="004D2F36"/>
    <w:rsid w:val="004D7315"/>
    <w:rsid w:val="004E1A5B"/>
    <w:rsid w:val="004F1C96"/>
    <w:rsid w:val="00516448"/>
    <w:rsid w:val="00517C4B"/>
    <w:rsid w:val="005245F3"/>
    <w:rsid w:val="00533FC5"/>
    <w:rsid w:val="00534EFF"/>
    <w:rsid w:val="00540E82"/>
    <w:rsid w:val="00543531"/>
    <w:rsid w:val="00553AC1"/>
    <w:rsid w:val="0055533A"/>
    <w:rsid w:val="00555713"/>
    <w:rsid w:val="00555C2D"/>
    <w:rsid w:val="0056070E"/>
    <w:rsid w:val="005608D7"/>
    <w:rsid w:val="00561B50"/>
    <w:rsid w:val="00562774"/>
    <w:rsid w:val="005846D1"/>
    <w:rsid w:val="005A40A7"/>
    <w:rsid w:val="005A6563"/>
    <w:rsid w:val="005B0C80"/>
    <w:rsid w:val="005B1AAD"/>
    <w:rsid w:val="005B1FC4"/>
    <w:rsid w:val="005B475A"/>
    <w:rsid w:val="005C5800"/>
    <w:rsid w:val="005D2388"/>
    <w:rsid w:val="005E5322"/>
    <w:rsid w:val="005F2C8D"/>
    <w:rsid w:val="005F65ED"/>
    <w:rsid w:val="00623A08"/>
    <w:rsid w:val="00631EF3"/>
    <w:rsid w:val="00636664"/>
    <w:rsid w:val="00644908"/>
    <w:rsid w:val="006505D2"/>
    <w:rsid w:val="006545E1"/>
    <w:rsid w:val="00667BC2"/>
    <w:rsid w:val="00670D89"/>
    <w:rsid w:val="00677728"/>
    <w:rsid w:val="006856FD"/>
    <w:rsid w:val="006B262E"/>
    <w:rsid w:val="006B2E36"/>
    <w:rsid w:val="006C1BBC"/>
    <w:rsid w:val="0073286E"/>
    <w:rsid w:val="007354FC"/>
    <w:rsid w:val="00754EE9"/>
    <w:rsid w:val="00775A21"/>
    <w:rsid w:val="00784931"/>
    <w:rsid w:val="0079008D"/>
    <w:rsid w:val="007920F6"/>
    <w:rsid w:val="007A434C"/>
    <w:rsid w:val="007A5E75"/>
    <w:rsid w:val="007A7DF0"/>
    <w:rsid w:val="007B36E4"/>
    <w:rsid w:val="007B77A0"/>
    <w:rsid w:val="007C3FBE"/>
    <w:rsid w:val="007D37F0"/>
    <w:rsid w:val="007E0267"/>
    <w:rsid w:val="007E02DA"/>
    <w:rsid w:val="007E08CE"/>
    <w:rsid w:val="008011E1"/>
    <w:rsid w:val="008239C4"/>
    <w:rsid w:val="00825399"/>
    <w:rsid w:val="00830CFB"/>
    <w:rsid w:val="00833F65"/>
    <w:rsid w:val="008426DF"/>
    <w:rsid w:val="008619CF"/>
    <w:rsid w:val="00877029"/>
    <w:rsid w:val="00883C30"/>
    <w:rsid w:val="0088593D"/>
    <w:rsid w:val="008E4350"/>
    <w:rsid w:val="008F3D3D"/>
    <w:rsid w:val="00904AE7"/>
    <w:rsid w:val="009066D9"/>
    <w:rsid w:val="00916136"/>
    <w:rsid w:val="00917F7D"/>
    <w:rsid w:val="00927B6D"/>
    <w:rsid w:val="0095254F"/>
    <w:rsid w:val="00954EF7"/>
    <w:rsid w:val="00963FA7"/>
    <w:rsid w:val="009721FF"/>
    <w:rsid w:val="00976781"/>
    <w:rsid w:val="00983E4D"/>
    <w:rsid w:val="009A5A6E"/>
    <w:rsid w:val="009C13BC"/>
    <w:rsid w:val="009D150A"/>
    <w:rsid w:val="009D2414"/>
    <w:rsid w:val="009F3EDE"/>
    <w:rsid w:val="009F4521"/>
    <w:rsid w:val="00A1259B"/>
    <w:rsid w:val="00A14420"/>
    <w:rsid w:val="00A21EA8"/>
    <w:rsid w:val="00A22BDD"/>
    <w:rsid w:val="00A34ACB"/>
    <w:rsid w:val="00A441CC"/>
    <w:rsid w:val="00A764D5"/>
    <w:rsid w:val="00A7791D"/>
    <w:rsid w:val="00AA342F"/>
    <w:rsid w:val="00AB1F13"/>
    <w:rsid w:val="00AB328C"/>
    <w:rsid w:val="00AB4199"/>
    <w:rsid w:val="00AF3597"/>
    <w:rsid w:val="00B1189A"/>
    <w:rsid w:val="00B16B3D"/>
    <w:rsid w:val="00B1704F"/>
    <w:rsid w:val="00B25BEC"/>
    <w:rsid w:val="00B35E04"/>
    <w:rsid w:val="00B446DE"/>
    <w:rsid w:val="00B652F9"/>
    <w:rsid w:val="00B6558C"/>
    <w:rsid w:val="00B67394"/>
    <w:rsid w:val="00B72D9B"/>
    <w:rsid w:val="00B806A6"/>
    <w:rsid w:val="00B831E3"/>
    <w:rsid w:val="00B835D0"/>
    <w:rsid w:val="00B83DFF"/>
    <w:rsid w:val="00B96A81"/>
    <w:rsid w:val="00BA7188"/>
    <w:rsid w:val="00BB3542"/>
    <w:rsid w:val="00BC109B"/>
    <w:rsid w:val="00BD5769"/>
    <w:rsid w:val="00BE6D32"/>
    <w:rsid w:val="00BF1C4F"/>
    <w:rsid w:val="00C134CB"/>
    <w:rsid w:val="00C20785"/>
    <w:rsid w:val="00C22BCD"/>
    <w:rsid w:val="00C372D1"/>
    <w:rsid w:val="00C451C3"/>
    <w:rsid w:val="00C5187D"/>
    <w:rsid w:val="00C84A49"/>
    <w:rsid w:val="00CA7F53"/>
    <w:rsid w:val="00CB315F"/>
    <w:rsid w:val="00CC178B"/>
    <w:rsid w:val="00CC75E8"/>
    <w:rsid w:val="00CF2DFA"/>
    <w:rsid w:val="00CF69E0"/>
    <w:rsid w:val="00D12499"/>
    <w:rsid w:val="00D17077"/>
    <w:rsid w:val="00D20DBA"/>
    <w:rsid w:val="00D463C8"/>
    <w:rsid w:val="00D46FF6"/>
    <w:rsid w:val="00D60B83"/>
    <w:rsid w:val="00D734CB"/>
    <w:rsid w:val="00D85D12"/>
    <w:rsid w:val="00D941B6"/>
    <w:rsid w:val="00DC0792"/>
    <w:rsid w:val="00DC57B6"/>
    <w:rsid w:val="00DD0C9A"/>
    <w:rsid w:val="00DE6BD2"/>
    <w:rsid w:val="00E00436"/>
    <w:rsid w:val="00E06B14"/>
    <w:rsid w:val="00E27135"/>
    <w:rsid w:val="00E362DB"/>
    <w:rsid w:val="00E3711A"/>
    <w:rsid w:val="00E413DF"/>
    <w:rsid w:val="00E43949"/>
    <w:rsid w:val="00E61A60"/>
    <w:rsid w:val="00E745D2"/>
    <w:rsid w:val="00E963FA"/>
    <w:rsid w:val="00EA0C2B"/>
    <w:rsid w:val="00EA33BC"/>
    <w:rsid w:val="00F369FF"/>
    <w:rsid w:val="00F44FC3"/>
    <w:rsid w:val="00F54795"/>
    <w:rsid w:val="00F74135"/>
    <w:rsid w:val="00F96F40"/>
    <w:rsid w:val="00FB00E7"/>
    <w:rsid w:val="00FB6530"/>
    <w:rsid w:val="00FB7380"/>
    <w:rsid w:val="00FC2BBC"/>
    <w:rsid w:val="00FF1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13AA1824"/>
  <w15:docId w15:val="{4F327822-78D1-494B-A0C9-2935EC720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26DF"/>
    <w:pPr>
      <w:widowControl w:val="0"/>
      <w:jc w:val="both"/>
    </w:pPr>
    <w:rPr>
      <w:kern w:val="2"/>
      <w:sz w:val="24"/>
    </w:rPr>
  </w:style>
  <w:style w:type="paragraph" w:styleId="1">
    <w:name w:val="heading 1"/>
    <w:basedOn w:val="a"/>
    <w:next w:val="a"/>
    <w:link w:val="10"/>
    <w:uiPriority w:val="9"/>
    <w:qFormat/>
    <w:rsid w:val="00976781"/>
    <w:pPr>
      <w:keepNext/>
      <w:keepLines/>
      <w:spacing w:before="340" w:after="330" w:line="578" w:lineRule="auto"/>
      <w:outlineLvl w:val="0"/>
    </w:pPr>
    <w:rPr>
      <w:b/>
      <w:bCs/>
      <w:kern w:val="44"/>
      <w:sz w:val="44"/>
      <w:szCs w:val="44"/>
    </w:rPr>
  </w:style>
  <w:style w:type="paragraph" w:styleId="3">
    <w:name w:val="heading 3"/>
    <w:basedOn w:val="a"/>
    <w:next w:val="a"/>
    <w:link w:val="30"/>
    <w:uiPriority w:val="9"/>
    <w:qFormat/>
    <w:rsid w:val="004375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caption"/>
    <w:basedOn w:val="a"/>
    <w:next w:val="a"/>
    <w:qFormat/>
    <w:rPr>
      <w:rFonts w:ascii="Cambria" w:eastAsia="黑体" w:hAnsi="Cambria"/>
      <w:sz w:val="20"/>
    </w:rPr>
  </w:style>
  <w:style w:type="paragraph" w:styleId="a5">
    <w:name w:val="footer"/>
    <w:basedOn w:val="a"/>
    <w:link w:val="a6"/>
    <w:uiPriority w:val="99"/>
    <w:pPr>
      <w:tabs>
        <w:tab w:val="center" w:pos="4153"/>
        <w:tab w:val="right" w:pos="8306"/>
      </w:tabs>
      <w:snapToGrid w:val="0"/>
      <w:jc w:val="left"/>
    </w:pPr>
    <w:rPr>
      <w:sz w:val="18"/>
    </w:rPr>
  </w:style>
  <w:style w:type="paragraph" w:styleId="a7">
    <w:name w:val="Normal (Web)"/>
    <w:basedOn w:val="a"/>
    <w:uiPriority w:val="99"/>
    <w:pPr>
      <w:widowControl/>
      <w:spacing w:before="100" w:beforeAutospacing="1" w:after="100" w:afterAutospacing="1"/>
      <w:jc w:val="left"/>
    </w:pPr>
    <w:rPr>
      <w:rFonts w:ascii="宋体" w:hAnsi="宋体" w:cs="宋体"/>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List Paragraph"/>
    <w:basedOn w:val="a"/>
    <w:uiPriority w:val="34"/>
    <w:qFormat/>
    <w:pPr>
      <w:ind w:firstLineChars="200" w:firstLine="420"/>
    </w:pPr>
  </w:style>
  <w:style w:type="character" w:styleId="aa">
    <w:name w:val="annotation reference"/>
    <w:uiPriority w:val="99"/>
    <w:semiHidden/>
    <w:unhideWhenUsed/>
    <w:rsid w:val="00555C2D"/>
    <w:rPr>
      <w:sz w:val="21"/>
      <w:szCs w:val="21"/>
    </w:rPr>
  </w:style>
  <w:style w:type="paragraph" w:styleId="ab">
    <w:name w:val="annotation text"/>
    <w:basedOn w:val="a"/>
    <w:link w:val="ac"/>
    <w:uiPriority w:val="99"/>
    <w:semiHidden/>
    <w:unhideWhenUsed/>
    <w:rsid w:val="00555C2D"/>
    <w:pPr>
      <w:jc w:val="left"/>
    </w:pPr>
  </w:style>
  <w:style w:type="character" w:customStyle="1" w:styleId="ac">
    <w:name w:val="批注文字 字符"/>
    <w:link w:val="ab"/>
    <w:uiPriority w:val="99"/>
    <w:semiHidden/>
    <w:rsid w:val="00555C2D"/>
    <w:rPr>
      <w:kern w:val="2"/>
      <w:sz w:val="21"/>
    </w:rPr>
  </w:style>
  <w:style w:type="paragraph" w:styleId="ad">
    <w:name w:val="annotation subject"/>
    <w:basedOn w:val="ab"/>
    <w:next w:val="ab"/>
    <w:link w:val="ae"/>
    <w:uiPriority w:val="99"/>
    <w:semiHidden/>
    <w:unhideWhenUsed/>
    <w:rsid w:val="00555C2D"/>
    <w:rPr>
      <w:b/>
      <w:bCs/>
    </w:rPr>
  </w:style>
  <w:style w:type="character" w:customStyle="1" w:styleId="ae">
    <w:name w:val="批注主题 字符"/>
    <w:link w:val="ad"/>
    <w:uiPriority w:val="99"/>
    <w:semiHidden/>
    <w:rsid w:val="00555C2D"/>
    <w:rPr>
      <w:b/>
      <w:bCs/>
      <w:kern w:val="2"/>
      <w:sz w:val="21"/>
    </w:rPr>
  </w:style>
  <w:style w:type="paragraph" w:styleId="af">
    <w:name w:val="Balloon Text"/>
    <w:basedOn w:val="a"/>
    <w:link w:val="af0"/>
    <w:uiPriority w:val="99"/>
    <w:semiHidden/>
    <w:unhideWhenUsed/>
    <w:rsid w:val="00555C2D"/>
    <w:rPr>
      <w:sz w:val="18"/>
      <w:szCs w:val="18"/>
    </w:rPr>
  </w:style>
  <w:style w:type="character" w:customStyle="1" w:styleId="af0">
    <w:name w:val="批注框文本 字符"/>
    <w:link w:val="af"/>
    <w:uiPriority w:val="99"/>
    <w:semiHidden/>
    <w:rsid w:val="00555C2D"/>
    <w:rPr>
      <w:kern w:val="2"/>
      <w:sz w:val="18"/>
      <w:szCs w:val="18"/>
    </w:rPr>
  </w:style>
  <w:style w:type="table" w:styleId="af1">
    <w:name w:val="Table Grid"/>
    <w:basedOn w:val="a1"/>
    <w:uiPriority w:val="39"/>
    <w:rsid w:val="00C2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semiHidden/>
    <w:rsid w:val="004375B6"/>
    <w:rPr>
      <w:b/>
      <w:bCs/>
      <w:kern w:val="2"/>
      <w:sz w:val="32"/>
      <w:szCs w:val="32"/>
    </w:rPr>
  </w:style>
  <w:style w:type="character" w:customStyle="1" w:styleId="a6">
    <w:name w:val="页脚 字符"/>
    <w:link w:val="a5"/>
    <w:uiPriority w:val="99"/>
    <w:rsid w:val="00074358"/>
    <w:rPr>
      <w:kern w:val="2"/>
      <w:sz w:val="18"/>
    </w:rPr>
  </w:style>
  <w:style w:type="character" w:customStyle="1" w:styleId="10">
    <w:name w:val="标题 1 字符"/>
    <w:link w:val="1"/>
    <w:uiPriority w:val="9"/>
    <w:rsid w:val="00976781"/>
    <w:rPr>
      <w:b/>
      <w:bCs/>
      <w:kern w:val="44"/>
      <w:sz w:val="44"/>
      <w:szCs w:val="44"/>
    </w:rPr>
  </w:style>
  <w:style w:type="paragraph" w:styleId="TOC">
    <w:name w:val="TOC Heading"/>
    <w:basedOn w:val="1"/>
    <w:next w:val="a"/>
    <w:uiPriority w:val="39"/>
    <w:qFormat/>
    <w:rsid w:val="00976781"/>
    <w:pPr>
      <w:widowControl/>
      <w:spacing w:before="240" w:after="0" w:line="259" w:lineRule="auto"/>
      <w:jc w:val="left"/>
      <w:outlineLvl w:val="9"/>
    </w:pPr>
    <w:rPr>
      <w:rFonts w:ascii="Calibri Light" w:hAnsi="Calibri Light"/>
      <w:b w:val="0"/>
      <w:bCs w:val="0"/>
      <w:color w:val="2E74B5"/>
      <w:kern w:val="0"/>
      <w:sz w:val="32"/>
      <w:szCs w:val="32"/>
    </w:rPr>
  </w:style>
  <w:style w:type="paragraph" w:styleId="11">
    <w:name w:val="toc 1"/>
    <w:basedOn w:val="a"/>
    <w:next w:val="a"/>
    <w:autoRedefine/>
    <w:uiPriority w:val="39"/>
    <w:unhideWhenUsed/>
    <w:qFormat/>
    <w:rsid w:val="00976781"/>
  </w:style>
  <w:style w:type="paragraph" w:styleId="2">
    <w:name w:val="toc 2"/>
    <w:basedOn w:val="a"/>
    <w:next w:val="a"/>
    <w:autoRedefine/>
    <w:uiPriority w:val="39"/>
    <w:unhideWhenUsed/>
    <w:qFormat/>
    <w:rsid w:val="00976781"/>
    <w:pPr>
      <w:ind w:leftChars="200" w:left="420"/>
    </w:pPr>
  </w:style>
  <w:style w:type="paragraph" w:styleId="31">
    <w:name w:val="toc 3"/>
    <w:basedOn w:val="a"/>
    <w:next w:val="a"/>
    <w:autoRedefine/>
    <w:uiPriority w:val="39"/>
    <w:unhideWhenUsed/>
    <w:qFormat/>
    <w:rsid w:val="00976781"/>
    <w:pPr>
      <w:ind w:leftChars="400" w:left="840"/>
    </w:pPr>
  </w:style>
  <w:style w:type="paragraph" w:styleId="af2">
    <w:name w:val="Title"/>
    <w:aliases w:val="标题2"/>
    <w:basedOn w:val="a"/>
    <w:next w:val="a"/>
    <w:link w:val="af3"/>
    <w:uiPriority w:val="10"/>
    <w:qFormat/>
    <w:rsid w:val="00555713"/>
    <w:pPr>
      <w:spacing w:before="240" w:after="60"/>
      <w:jc w:val="left"/>
      <w:outlineLvl w:val="0"/>
    </w:pPr>
    <w:rPr>
      <w:rFonts w:asciiTheme="majorHAnsi" w:hAnsiTheme="majorHAnsi" w:cstheme="majorBidi"/>
      <w:b/>
      <w:bCs/>
      <w:sz w:val="32"/>
      <w:szCs w:val="32"/>
    </w:rPr>
  </w:style>
  <w:style w:type="character" w:customStyle="1" w:styleId="af3">
    <w:name w:val="标题 字符"/>
    <w:aliases w:val="标题2 字符"/>
    <w:basedOn w:val="a0"/>
    <w:link w:val="af2"/>
    <w:uiPriority w:val="10"/>
    <w:rsid w:val="00555713"/>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649949">
      <w:bodyDiv w:val="1"/>
      <w:marLeft w:val="0"/>
      <w:marRight w:val="0"/>
      <w:marTop w:val="0"/>
      <w:marBottom w:val="0"/>
      <w:divBdr>
        <w:top w:val="none" w:sz="0" w:space="0" w:color="auto"/>
        <w:left w:val="none" w:sz="0" w:space="0" w:color="auto"/>
        <w:bottom w:val="none" w:sz="0" w:space="0" w:color="auto"/>
        <w:right w:val="none" w:sz="0" w:space="0" w:color="auto"/>
      </w:divBdr>
      <w:divsChild>
        <w:div w:id="1445229981">
          <w:marLeft w:val="0"/>
          <w:marRight w:val="0"/>
          <w:marTop w:val="0"/>
          <w:marBottom w:val="0"/>
          <w:divBdr>
            <w:top w:val="none" w:sz="0" w:space="0" w:color="auto"/>
            <w:left w:val="none" w:sz="0" w:space="0" w:color="auto"/>
            <w:bottom w:val="none" w:sz="0" w:space="0" w:color="auto"/>
            <w:right w:val="none" w:sz="0" w:space="0" w:color="auto"/>
          </w:divBdr>
          <w:divsChild>
            <w:div w:id="710805697">
              <w:marLeft w:val="-225"/>
              <w:marRight w:val="-225"/>
              <w:marTop w:val="0"/>
              <w:marBottom w:val="0"/>
              <w:divBdr>
                <w:top w:val="none" w:sz="0" w:space="0" w:color="auto"/>
                <w:left w:val="none" w:sz="0" w:space="0" w:color="auto"/>
                <w:bottom w:val="none" w:sz="0" w:space="0" w:color="auto"/>
                <w:right w:val="none" w:sz="0" w:space="0" w:color="auto"/>
              </w:divBdr>
              <w:divsChild>
                <w:div w:id="909969496">
                  <w:marLeft w:val="0"/>
                  <w:marRight w:val="0"/>
                  <w:marTop w:val="0"/>
                  <w:marBottom w:val="0"/>
                  <w:divBdr>
                    <w:top w:val="none" w:sz="0" w:space="0" w:color="auto"/>
                    <w:left w:val="none" w:sz="0" w:space="0" w:color="auto"/>
                    <w:bottom w:val="none" w:sz="0" w:space="0" w:color="auto"/>
                    <w:right w:val="none" w:sz="0" w:space="0" w:color="auto"/>
                  </w:divBdr>
                  <w:divsChild>
                    <w:div w:id="861013634">
                      <w:marLeft w:val="0"/>
                      <w:marRight w:val="0"/>
                      <w:marTop w:val="0"/>
                      <w:marBottom w:val="0"/>
                      <w:divBdr>
                        <w:top w:val="none" w:sz="0" w:space="0" w:color="auto"/>
                        <w:left w:val="none" w:sz="0" w:space="0" w:color="auto"/>
                        <w:bottom w:val="none" w:sz="0" w:space="0" w:color="auto"/>
                        <w:right w:val="none" w:sz="0" w:space="0" w:color="auto"/>
                      </w:divBdr>
                      <w:divsChild>
                        <w:div w:id="1977907300">
                          <w:marLeft w:val="0"/>
                          <w:marRight w:val="0"/>
                          <w:marTop w:val="300"/>
                          <w:marBottom w:val="0"/>
                          <w:divBdr>
                            <w:top w:val="none" w:sz="0" w:space="0" w:color="auto"/>
                            <w:left w:val="none" w:sz="0" w:space="0" w:color="auto"/>
                            <w:bottom w:val="none" w:sz="0" w:space="0" w:color="auto"/>
                            <w:right w:val="none" w:sz="0" w:space="0" w:color="auto"/>
                          </w:divBdr>
                          <w:divsChild>
                            <w:div w:id="62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E:\&#32534;&#35793;&#21407;&#29702;\&#35838;&#3577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C2DE5-F045-4D57-8039-716D79AF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编译原理课设报告模板-徐丽萍.dotx</Template>
  <TotalTime>4</TotalTime>
  <Pages>27</Pages>
  <Words>2138</Words>
  <Characters>12191</Characters>
  <Application>Microsoft Office Word</Application>
  <DocSecurity>0</DocSecurity>
  <PresentationFormat/>
  <Lines>101</Lines>
  <Paragraphs>28</Paragraphs>
  <Slides>0</Slides>
  <Notes>0</Notes>
  <HiddenSlides>0</HiddenSlides>
  <MMClips>0</MMClips>
  <ScaleCrop>false</ScaleCrop>
  <Company>Sky123.Org</Company>
  <LinksUpToDate>false</LinksUpToDate>
  <CharactersWithSpaces>14301</CharactersWithSpaces>
  <SharedDoc>false</SharedDoc>
  <HLinks>
    <vt:vector size="138" baseType="variant">
      <vt:variant>
        <vt:i4>1245236</vt:i4>
      </vt:variant>
      <vt:variant>
        <vt:i4>134</vt:i4>
      </vt:variant>
      <vt:variant>
        <vt:i4>0</vt:i4>
      </vt:variant>
      <vt:variant>
        <vt:i4>5</vt:i4>
      </vt:variant>
      <vt:variant>
        <vt:lpwstr/>
      </vt:variant>
      <vt:variant>
        <vt:lpwstr>_Toc376773677</vt:lpwstr>
      </vt:variant>
      <vt:variant>
        <vt:i4>1245236</vt:i4>
      </vt:variant>
      <vt:variant>
        <vt:i4>128</vt:i4>
      </vt:variant>
      <vt:variant>
        <vt:i4>0</vt:i4>
      </vt:variant>
      <vt:variant>
        <vt:i4>5</vt:i4>
      </vt:variant>
      <vt:variant>
        <vt:lpwstr/>
      </vt:variant>
      <vt:variant>
        <vt:lpwstr>_Toc376773676</vt:lpwstr>
      </vt:variant>
      <vt:variant>
        <vt:i4>1245236</vt:i4>
      </vt:variant>
      <vt:variant>
        <vt:i4>122</vt:i4>
      </vt:variant>
      <vt:variant>
        <vt:i4>0</vt:i4>
      </vt:variant>
      <vt:variant>
        <vt:i4>5</vt:i4>
      </vt:variant>
      <vt:variant>
        <vt:lpwstr/>
      </vt:variant>
      <vt:variant>
        <vt:lpwstr>_Toc376773675</vt:lpwstr>
      </vt:variant>
      <vt:variant>
        <vt:i4>1245236</vt:i4>
      </vt:variant>
      <vt:variant>
        <vt:i4>116</vt:i4>
      </vt:variant>
      <vt:variant>
        <vt:i4>0</vt:i4>
      </vt:variant>
      <vt:variant>
        <vt:i4>5</vt:i4>
      </vt:variant>
      <vt:variant>
        <vt:lpwstr/>
      </vt:variant>
      <vt:variant>
        <vt:lpwstr>_Toc376773674</vt:lpwstr>
      </vt:variant>
      <vt:variant>
        <vt:i4>1245236</vt:i4>
      </vt:variant>
      <vt:variant>
        <vt:i4>110</vt:i4>
      </vt:variant>
      <vt:variant>
        <vt:i4>0</vt:i4>
      </vt:variant>
      <vt:variant>
        <vt:i4>5</vt:i4>
      </vt:variant>
      <vt:variant>
        <vt:lpwstr/>
      </vt:variant>
      <vt:variant>
        <vt:lpwstr>_Toc376773670</vt:lpwstr>
      </vt:variant>
      <vt:variant>
        <vt:i4>1179700</vt:i4>
      </vt:variant>
      <vt:variant>
        <vt:i4>104</vt:i4>
      </vt:variant>
      <vt:variant>
        <vt:i4>0</vt:i4>
      </vt:variant>
      <vt:variant>
        <vt:i4>5</vt:i4>
      </vt:variant>
      <vt:variant>
        <vt:lpwstr/>
      </vt:variant>
      <vt:variant>
        <vt:lpwstr>_Toc376773669</vt:lpwstr>
      </vt:variant>
      <vt:variant>
        <vt:i4>1179700</vt:i4>
      </vt:variant>
      <vt:variant>
        <vt:i4>98</vt:i4>
      </vt:variant>
      <vt:variant>
        <vt:i4>0</vt:i4>
      </vt:variant>
      <vt:variant>
        <vt:i4>5</vt:i4>
      </vt:variant>
      <vt:variant>
        <vt:lpwstr/>
      </vt:variant>
      <vt:variant>
        <vt:lpwstr>_Toc376773668</vt:lpwstr>
      </vt:variant>
      <vt:variant>
        <vt:i4>1179700</vt:i4>
      </vt:variant>
      <vt:variant>
        <vt:i4>92</vt:i4>
      </vt:variant>
      <vt:variant>
        <vt:i4>0</vt:i4>
      </vt:variant>
      <vt:variant>
        <vt:i4>5</vt:i4>
      </vt:variant>
      <vt:variant>
        <vt:lpwstr/>
      </vt:variant>
      <vt:variant>
        <vt:lpwstr>_Toc376773667</vt:lpwstr>
      </vt:variant>
      <vt:variant>
        <vt:i4>1179700</vt:i4>
      </vt:variant>
      <vt:variant>
        <vt:i4>86</vt:i4>
      </vt:variant>
      <vt:variant>
        <vt:i4>0</vt:i4>
      </vt:variant>
      <vt:variant>
        <vt:i4>5</vt:i4>
      </vt:variant>
      <vt:variant>
        <vt:lpwstr/>
      </vt:variant>
      <vt:variant>
        <vt:lpwstr>_Toc376773666</vt:lpwstr>
      </vt:variant>
      <vt:variant>
        <vt:i4>1179700</vt:i4>
      </vt:variant>
      <vt:variant>
        <vt:i4>80</vt:i4>
      </vt:variant>
      <vt:variant>
        <vt:i4>0</vt:i4>
      </vt:variant>
      <vt:variant>
        <vt:i4>5</vt:i4>
      </vt:variant>
      <vt:variant>
        <vt:lpwstr/>
      </vt:variant>
      <vt:variant>
        <vt:lpwstr>_Toc376773665</vt:lpwstr>
      </vt:variant>
      <vt:variant>
        <vt:i4>1179700</vt:i4>
      </vt:variant>
      <vt:variant>
        <vt:i4>74</vt:i4>
      </vt:variant>
      <vt:variant>
        <vt:i4>0</vt:i4>
      </vt:variant>
      <vt:variant>
        <vt:i4>5</vt:i4>
      </vt:variant>
      <vt:variant>
        <vt:lpwstr/>
      </vt:variant>
      <vt:variant>
        <vt:lpwstr>_Toc376773664</vt:lpwstr>
      </vt:variant>
      <vt:variant>
        <vt:i4>1179700</vt:i4>
      </vt:variant>
      <vt:variant>
        <vt:i4>68</vt:i4>
      </vt:variant>
      <vt:variant>
        <vt:i4>0</vt:i4>
      </vt:variant>
      <vt:variant>
        <vt:i4>5</vt:i4>
      </vt:variant>
      <vt:variant>
        <vt:lpwstr/>
      </vt:variant>
      <vt:variant>
        <vt:lpwstr>_Toc376773663</vt:lpwstr>
      </vt:variant>
      <vt:variant>
        <vt:i4>1179700</vt:i4>
      </vt:variant>
      <vt:variant>
        <vt:i4>62</vt:i4>
      </vt:variant>
      <vt:variant>
        <vt:i4>0</vt:i4>
      </vt:variant>
      <vt:variant>
        <vt:i4>5</vt:i4>
      </vt:variant>
      <vt:variant>
        <vt:lpwstr/>
      </vt:variant>
      <vt:variant>
        <vt:lpwstr>_Toc376773662</vt:lpwstr>
      </vt:variant>
      <vt:variant>
        <vt:i4>1179700</vt:i4>
      </vt:variant>
      <vt:variant>
        <vt:i4>56</vt:i4>
      </vt:variant>
      <vt:variant>
        <vt:i4>0</vt:i4>
      </vt:variant>
      <vt:variant>
        <vt:i4>5</vt:i4>
      </vt:variant>
      <vt:variant>
        <vt:lpwstr/>
      </vt:variant>
      <vt:variant>
        <vt:lpwstr>_Toc376773661</vt:lpwstr>
      </vt:variant>
      <vt:variant>
        <vt:i4>1179700</vt:i4>
      </vt:variant>
      <vt:variant>
        <vt:i4>50</vt:i4>
      </vt:variant>
      <vt:variant>
        <vt:i4>0</vt:i4>
      </vt:variant>
      <vt:variant>
        <vt:i4>5</vt:i4>
      </vt:variant>
      <vt:variant>
        <vt:lpwstr/>
      </vt:variant>
      <vt:variant>
        <vt:lpwstr>_Toc376773660</vt:lpwstr>
      </vt:variant>
      <vt:variant>
        <vt:i4>1114164</vt:i4>
      </vt:variant>
      <vt:variant>
        <vt:i4>44</vt:i4>
      </vt:variant>
      <vt:variant>
        <vt:i4>0</vt:i4>
      </vt:variant>
      <vt:variant>
        <vt:i4>5</vt:i4>
      </vt:variant>
      <vt:variant>
        <vt:lpwstr/>
      </vt:variant>
      <vt:variant>
        <vt:lpwstr>_Toc376773659</vt:lpwstr>
      </vt:variant>
      <vt:variant>
        <vt:i4>1114164</vt:i4>
      </vt:variant>
      <vt:variant>
        <vt:i4>38</vt:i4>
      </vt:variant>
      <vt:variant>
        <vt:i4>0</vt:i4>
      </vt:variant>
      <vt:variant>
        <vt:i4>5</vt:i4>
      </vt:variant>
      <vt:variant>
        <vt:lpwstr/>
      </vt:variant>
      <vt:variant>
        <vt:lpwstr>_Toc376773658</vt:lpwstr>
      </vt:variant>
      <vt:variant>
        <vt:i4>1114164</vt:i4>
      </vt:variant>
      <vt:variant>
        <vt:i4>32</vt:i4>
      </vt:variant>
      <vt:variant>
        <vt:i4>0</vt:i4>
      </vt:variant>
      <vt:variant>
        <vt:i4>5</vt:i4>
      </vt:variant>
      <vt:variant>
        <vt:lpwstr/>
      </vt:variant>
      <vt:variant>
        <vt:lpwstr>_Toc376773657</vt:lpwstr>
      </vt:variant>
      <vt:variant>
        <vt:i4>1114164</vt:i4>
      </vt:variant>
      <vt:variant>
        <vt:i4>26</vt:i4>
      </vt:variant>
      <vt:variant>
        <vt:i4>0</vt:i4>
      </vt:variant>
      <vt:variant>
        <vt:i4>5</vt:i4>
      </vt:variant>
      <vt:variant>
        <vt:lpwstr/>
      </vt:variant>
      <vt:variant>
        <vt:lpwstr>_Toc376773656</vt:lpwstr>
      </vt:variant>
      <vt:variant>
        <vt:i4>1114164</vt:i4>
      </vt:variant>
      <vt:variant>
        <vt:i4>20</vt:i4>
      </vt:variant>
      <vt:variant>
        <vt:i4>0</vt:i4>
      </vt:variant>
      <vt:variant>
        <vt:i4>5</vt:i4>
      </vt:variant>
      <vt:variant>
        <vt:lpwstr/>
      </vt:variant>
      <vt:variant>
        <vt:lpwstr>_Toc376773655</vt:lpwstr>
      </vt:variant>
      <vt:variant>
        <vt:i4>1114164</vt:i4>
      </vt:variant>
      <vt:variant>
        <vt:i4>14</vt:i4>
      </vt:variant>
      <vt:variant>
        <vt:i4>0</vt:i4>
      </vt:variant>
      <vt:variant>
        <vt:i4>5</vt:i4>
      </vt:variant>
      <vt:variant>
        <vt:lpwstr/>
      </vt:variant>
      <vt:variant>
        <vt:lpwstr>_Toc376773654</vt:lpwstr>
      </vt:variant>
      <vt:variant>
        <vt:i4>1114164</vt:i4>
      </vt:variant>
      <vt:variant>
        <vt:i4>8</vt:i4>
      </vt:variant>
      <vt:variant>
        <vt:i4>0</vt:i4>
      </vt:variant>
      <vt:variant>
        <vt:i4>5</vt:i4>
      </vt:variant>
      <vt:variant>
        <vt:lpwstr/>
      </vt:variant>
      <vt:variant>
        <vt:lpwstr>_Toc376773653</vt:lpwstr>
      </vt:variant>
      <vt:variant>
        <vt:i4>1114164</vt:i4>
      </vt:variant>
      <vt:variant>
        <vt:i4>2</vt:i4>
      </vt:variant>
      <vt:variant>
        <vt:i4>0</vt:i4>
      </vt:variant>
      <vt:variant>
        <vt:i4>5</vt:i4>
      </vt:variant>
      <vt:variant>
        <vt:lpwstr/>
      </vt:variant>
      <vt:variant>
        <vt:lpwstr>_Toc376773652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编译原理课程设计任务书</dc:title>
  <dc:creator>Administrator</dc:creator>
  <cp:lastModifiedBy>strawberry林</cp:lastModifiedBy>
  <cp:revision>4</cp:revision>
  <cp:lastPrinted>2017-01-14T18:45:00Z</cp:lastPrinted>
  <dcterms:created xsi:type="dcterms:W3CDTF">2017-01-14T18:43:00Z</dcterms:created>
  <dcterms:modified xsi:type="dcterms:W3CDTF">2017-01-14T18:46:00Z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